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364152" w14:textId="77777777" w:rsidR="00360C68" w:rsidRPr="008925DB" w:rsidRDefault="00A57978">
      <w:pPr>
        <w:spacing w:before="60"/>
        <w:ind w:left="102" w:right="1599"/>
        <w:jc w:val="both"/>
        <w:rPr>
          <w:rFonts w:ascii="Verdana" w:eastAsia="Verdana" w:hAnsi="Verdana" w:cs="Verdana"/>
          <w:sz w:val="24"/>
          <w:szCs w:val="24"/>
          <w:lang w:val="nb-NO"/>
        </w:rPr>
      </w:pPr>
      <w:r w:rsidRPr="008925DB">
        <w:rPr>
          <w:rFonts w:ascii="Verdana" w:eastAsia="Verdana" w:hAnsi="Verdana" w:cs="Verdana"/>
          <w:i/>
          <w:sz w:val="24"/>
          <w:szCs w:val="24"/>
          <w:lang w:val="nb-NO"/>
        </w:rPr>
        <w:t>Lampiran: CONTOH FORMAT ADMINISTRASI PRAMUKA GARUDA</w:t>
      </w:r>
    </w:p>
    <w:p w14:paraId="1C74DB01" w14:textId="77777777" w:rsidR="00360C68" w:rsidRPr="008925DB" w:rsidRDefault="00360C68">
      <w:pPr>
        <w:spacing w:before="7" w:line="120" w:lineRule="auto"/>
        <w:rPr>
          <w:sz w:val="12"/>
          <w:szCs w:val="12"/>
          <w:lang w:val="nb-NO"/>
        </w:rPr>
      </w:pPr>
    </w:p>
    <w:p w14:paraId="4A0284A3" w14:textId="77777777" w:rsidR="00360C68" w:rsidRPr="008925DB" w:rsidRDefault="00360C68">
      <w:pPr>
        <w:spacing w:line="200" w:lineRule="auto"/>
        <w:rPr>
          <w:lang w:val="nb-NO"/>
        </w:rPr>
      </w:pPr>
    </w:p>
    <w:p w14:paraId="5DA741CC" w14:textId="77777777" w:rsidR="00360C68" w:rsidRPr="008925DB" w:rsidRDefault="00360C68">
      <w:pPr>
        <w:spacing w:line="200" w:lineRule="auto"/>
        <w:rPr>
          <w:lang w:val="nb-NO"/>
        </w:rPr>
      </w:pPr>
    </w:p>
    <w:p w14:paraId="74940E1E" w14:textId="77777777" w:rsidR="00360C68" w:rsidRPr="008925DB" w:rsidRDefault="00A57978">
      <w:pPr>
        <w:ind w:left="3411" w:right="3149"/>
        <w:jc w:val="center"/>
        <w:rPr>
          <w:rFonts w:ascii="Arial" w:eastAsia="Arial" w:hAnsi="Arial" w:cs="Arial"/>
          <w:sz w:val="28"/>
          <w:szCs w:val="28"/>
          <w:lang w:val="nb-NO"/>
        </w:rPr>
      </w:pPr>
      <w:r w:rsidRPr="008925DB">
        <w:rPr>
          <w:rFonts w:ascii="Arial" w:eastAsia="Arial" w:hAnsi="Arial" w:cs="Arial"/>
          <w:b/>
          <w:sz w:val="28"/>
          <w:szCs w:val="28"/>
          <w:lang w:val="nb-NO"/>
        </w:rPr>
        <w:t>DOKUMEN BUKTI</w:t>
      </w:r>
    </w:p>
    <w:p w14:paraId="6EEE7B06" w14:textId="77777777" w:rsidR="00360C68" w:rsidRPr="008925DB" w:rsidRDefault="00360C68">
      <w:pPr>
        <w:spacing w:before="2" w:line="160" w:lineRule="auto"/>
        <w:rPr>
          <w:sz w:val="16"/>
          <w:szCs w:val="16"/>
          <w:lang w:val="nb-NO"/>
        </w:rPr>
      </w:pPr>
    </w:p>
    <w:p w14:paraId="4DF28532" w14:textId="69C1773D" w:rsidR="00360C68" w:rsidRPr="008925DB" w:rsidRDefault="00A57978">
      <w:pPr>
        <w:spacing w:line="359" w:lineRule="auto"/>
        <w:ind w:left="354" w:right="96" w:firstLine="2"/>
        <w:jc w:val="center"/>
        <w:rPr>
          <w:rFonts w:ascii="Arial" w:eastAsia="Arial" w:hAnsi="Arial" w:cs="Arial"/>
          <w:sz w:val="28"/>
          <w:szCs w:val="28"/>
          <w:lang w:val="nb-NO"/>
        </w:rPr>
      </w:pPr>
      <w:r w:rsidRPr="008925DB">
        <w:rPr>
          <w:rFonts w:ascii="Arial" w:eastAsia="Arial" w:hAnsi="Arial" w:cs="Arial"/>
          <w:b/>
          <w:sz w:val="28"/>
          <w:szCs w:val="28"/>
          <w:lang w:val="nb-NO"/>
        </w:rPr>
        <w:t xml:space="preserve">PENCAPAIAN SYARAT PRAMUKA GARUDA KWARTIR CABANG GERAKAN PRAMUKA KAB. MAJALENGKA TAHUN </w:t>
      </w:r>
      <w:r w:rsidR="00441596">
        <w:rPr>
          <w:rFonts w:ascii="Arial" w:eastAsia="Arial" w:hAnsi="Arial" w:cs="Arial"/>
          <w:b/>
          <w:sz w:val="28"/>
          <w:szCs w:val="28"/>
          <w:lang w:val="nb-NO"/>
        </w:rPr>
        <w:t>2026</w:t>
      </w:r>
    </w:p>
    <w:p w14:paraId="6BECBE48" w14:textId="77777777" w:rsidR="00360C68" w:rsidRPr="008925DB" w:rsidRDefault="00360C68">
      <w:pPr>
        <w:spacing w:before="9" w:line="140" w:lineRule="auto"/>
        <w:rPr>
          <w:sz w:val="15"/>
          <w:szCs w:val="15"/>
          <w:lang w:val="nb-NO"/>
        </w:rPr>
      </w:pPr>
    </w:p>
    <w:p w14:paraId="744CB84E" w14:textId="77777777" w:rsidR="00360C68" w:rsidRPr="008925DB" w:rsidRDefault="00360C68">
      <w:pPr>
        <w:spacing w:line="200" w:lineRule="auto"/>
        <w:rPr>
          <w:lang w:val="nb-NO"/>
        </w:rPr>
      </w:pPr>
    </w:p>
    <w:p w14:paraId="3E4774C2" w14:textId="77777777" w:rsidR="00360C68" w:rsidRPr="008925DB" w:rsidRDefault="00360C68">
      <w:pPr>
        <w:spacing w:line="200" w:lineRule="auto"/>
        <w:rPr>
          <w:lang w:val="nb-NO"/>
        </w:rPr>
      </w:pPr>
    </w:p>
    <w:p w14:paraId="56570A05" w14:textId="77777777" w:rsidR="00360C68" w:rsidRPr="008925DB" w:rsidRDefault="00360C68">
      <w:pPr>
        <w:spacing w:line="200" w:lineRule="auto"/>
        <w:rPr>
          <w:lang w:val="nb-NO"/>
        </w:rPr>
      </w:pPr>
    </w:p>
    <w:p w14:paraId="64284FF6" w14:textId="77777777" w:rsidR="00360C68" w:rsidRPr="008925DB" w:rsidRDefault="00360C68">
      <w:pPr>
        <w:spacing w:line="200" w:lineRule="auto"/>
        <w:rPr>
          <w:lang w:val="nb-NO"/>
        </w:rPr>
      </w:pPr>
    </w:p>
    <w:p w14:paraId="79906AA7" w14:textId="77777777" w:rsidR="00360C68" w:rsidRPr="008925DB" w:rsidRDefault="00360C68">
      <w:pPr>
        <w:spacing w:line="200" w:lineRule="auto"/>
        <w:rPr>
          <w:lang w:val="nb-NO"/>
        </w:rPr>
      </w:pPr>
    </w:p>
    <w:p w14:paraId="34588427" w14:textId="77777777" w:rsidR="00360C68" w:rsidRPr="008925DB" w:rsidRDefault="00A57978">
      <w:pPr>
        <w:spacing w:line="200" w:lineRule="auto"/>
        <w:rPr>
          <w:lang w:val="nb-NO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57CAC8B2" wp14:editId="198243C9">
                <wp:simplePos x="0" y="0"/>
                <wp:positionH relativeFrom="column">
                  <wp:posOffset>1397000</wp:posOffset>
                </wp:positionH>
                <wp:positionV relativeFrom="paragraph">
                  <wp:posOffset>12700</wp:posOffset>
                </wp:positionV>
                <wp:extent cx="3657600" cy="3422469"/>
                <wp:effectExtent l="0" t="0" r="0" b="0"/>
                <wp:wrapNone/>
                <wp:docPr id="40" name="Group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57600" cy="3422469"/>
                          <a:chOff x="3511575" y="2062900"/>
                          <a:chExt cx="3668850" cy="3433100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3517200" y="2068766"/>
                            <a:ext cx="3657600" cy="3422469"/>
                            <a:chOff x="1439863" y="0"/>
                            <a:chExt cx="2087" cy="2030"/>
                          </a:xfrm>
                        </wpg:grpSpPr>
                        <wps:wsp>
                          <wps:cNvPr id="2" name="Rectangle 2"/>
                          <wps:cNvSpPr/>
                          <wps:spPr>
                            <a:xfrm>
                              <a:off x="1439863" y="0"/>
                              <a:ext cx="2075" cy="20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7F44B8C" w14:textId="77777777" w:rsidR="00360C68" w:rsidRDefault="00360C68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" name="Regular Pentagon 3"/>
                          <wps:cNvSpPr/>
                          <wps:spPr>
                            <a:xfrm>
                              <a:off x="1439863" y="0"/>
                              <a:ext cx="2087" cy="2030"/>
                            </a:xfrm>
                            <a:prstGeom prst="pentagon">
                              <a:avLst>
                                <a:gd name="hf" fmla="val 105146"/>
                                <a:gd name="vf" fmla="val 110557"/>
                              </a:avLst>
                            </a:prstGeom>
                            <a:gradFill>
                              <a:gsLst>
                                <a:gs pos="0">
                                  <a:srgbClr val="FFCC66"/>
                                </a:gs>
                                <a:gs pos="50000">
                                  <a:srgbClr val="FFFF99"/>
                                </a:gs>
                                <a:gs pos="100000">
                                  <a:srgbClr val="FFCC66"/>
                                </a:gs>
                              </a:gsLst>
                              <a:lin ang="2700000" scaled="0"/>
                            </a:gradFill>
                            <a:ln w="9525" cap="flat" cmpd="sng">
                              <a:solidFill>
                                <a:srgbClr val="996633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26D05CF9" w14:textId="77777777" w:rsidR="00360C68" w:rsidRDefault="00360C68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" name="Regular Pentagon 4"/>
                          <wps:cNvSpPr/>
                          <wps:spPr>
                            <a:xfrm>
                              <a:off x="1439954" y="91"/>
                              <a:ext cx="1905" cy="1860"/>
                            </a:xfrm>
                            <a:prstGeom prst="pentagon">
                              <a:avLst>
                                <a:gd name="hf" fmla="val 105146"/>
                                <a:gd name="vf" fmla="val 110557"/>
                              </a:avLst>
                            </a:prstGeom>
                            <a:gradFill>
                              <a:gsLst>
                                <a:gs pos="0">
                                  <a:srgbClr val="FFA995"/>
                                </a:gs>
                                <a:gs pos="50000">
                                  <a:srgbClr val="FF0000"/>
                                </a:gs>
                                <a:gs pos="100000">
                                  <a:srgbClr val="FFA995"/>
                                </a:gs>
                              </a:gsLst>
                              <a:lin ang="2700000" scaled="0"/>
                            </a:gradFill>
                            <a:ln w="9525" cap="flat" cmpd="sng">
                              <a:solidFill>
                                <a:srgbClr val="996633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5F9618D7" w14:textId="77777777" w:rsidR="00360C68" w:rsidRDefault="00360C68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7" name="Shape 7" descr="garuda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440226" y="499"/>
                              <a:ext cx="1326" cy="13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7CAC8B2" id="Group 40" o:spid="_x0000_s1026" style="position:absolute;margin-left:110pt;margin-top:1pt;width:4in;height:269.5pt;z-index:251658240" coordorigin="35115,20629" coordsize="36688,343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">
                <v:group id="Group 1" o:spid="_x0000_s1027" style="position:absolute;left:35172;top:20687;width:36576;height:34225" coordorigin="14398" coordsize="20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angle 2" o:spid="_x0000_s1028" style="position:absolute;left:14398;width:21;height: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  <v:textbox inset="2.53958mm,2.53958mm,2.53958mm,2.53958mm">
                      <w:txbxContent>
                        <w:p w14:paraId="27F44B8C" w14:textId="77777777" w:rsidR="00360C68" w:rsidRDefault="00360C68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type id="_x0000_t56" coordsize="21600,21600" o:spt="56" path="m10800,l,8259,4200,21600r13200,l21600,8259xe">
                    <v:stroke joinstyle="miter"/>
                    <v:path gradientshapeok="t" o:connecttype="custom" o:connectlocs="10800,0;0,8259;4200,21600;10800,21600;17400,21600;21600,8259" o:connectangles="270,180,90,90,90,0" textboxrect="4200,5077,17400,21600"/>
                  </v:shapetype>
                  <v:shape id="Regular Pentagon 3" o:spid="_x0000_s1029" type="#_x0000_t56" style="position:absolute;left:14398;width:21;height: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" fillcolor="#fc6" strokecolor="#963">
                    <v:fill color2="#ff9" angle="45" focus="50%" type="gradient">
                      <o:fill v:ext="view" type="gradientUnscaled"/>
                    </v:fill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26D05CF9" w14:textId="77777777" w:rsidR="00360C68" w:rsidRDefault="00360C68">
                          <w:pPr>
                            <w:textDirection w:val="btLr"/>
                          </w:pPr>
                        </w:p>
                      </w:txbxContent>
                    </v:textbox>
                  </v:shape>
                  <v:shape id="Regular Pentagon 4" o:spid="_x0000_s1030" type="#_x0000_t56" style="position:absolute;left:14399;width:19;height: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" fillcolor="#ffa995" strokecolor="#963">
                    <v:fill color2="red" angle="45" focus="50%" type="gradient">
                      <o:fill v:ext="view" type="gradientUnscaled"/>
                    </v:fill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5F9618D7" w14:textId="77777777" w:rsidR="00360C68" w:rsidRDefault="00360C68">
                          <w:pPr>
                            <w:textDirection w:val="btLr"/>
                          </w:pPr>
                        </w:p>
                      </w:txbxContent>
                    </v:textbox>
                  </v:shape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7" o:spid="_x0000_s1031" type="#_x0000_t75" alt="garuda" style="position:absolute;left:14402;top:4;width:13;height:14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">
                    <v:imagedata r:id="rId9" o:title="garuda"/>
                  </v:shape>
                </v:group>
              </v:group>
            </w:pict>
          </mc:Fallback>
        </mc:AlternateContent>
      </w:r>
    </w:p>
    <w:p w14:paraId="42D28CD5" w14:textId="77777777" w:rsidR="00360C68" w:rsidRPr="008925DB" w:rsidRDefault="00360C68">
      <w:pPr>
        <w:spacing w:line="200" w:lineRule="auto"/>
        <w:rPr>
          <w:lang w:val="nb-NO"/>
        </w:rPr>
      </w:pPr>
    </w:p>
    <w:p w14:paraId="227197DB" w14:textId="77777777" w:rsidR="00360C68" w:rsidRPr="008925DB" w:rsidRDefault="00360C68">
      <w:pPr>
        <w:spacing w:line="200" w:lineRule="auto"/>
        <w:rPr>
          <w:lang w:val="nb-NO"/>
        </w:rPr>
      </w:pPr>
    </w:p>
    <w:p w14:paraId="7ADB632E" w14:textId="77777777" w:rsidR="00360C68" w:rsidRPr="008925DB" w:rsidRDefault="00360C68">
      <w:pPr>
        <w:spacing w:line="200" w:lineRule="auto"/>
        <w:rPr>
          <w:lang w:val="nb-NO"/>
        </w:rPr>
      </w:pPr>
    </w:p>
    <w:p w14:paraId="4D78C582" w14:textId="77777777" w:rsidR="00360C68" w:rsidRPr="008925DB" w:rsidRDefault="00360C68">
      <w:pPr>
        <w:spacing w:line="200" w:lineRule="auto"/>
        <w:rPr>
          <w:lang w:val="nb-NO"/>
        </w:rPr>
      </w:pPr>
    </w:p>
    <w:p w14:paraId="2D3DF859" w14:textId="77777777" w:rsidR="00360C68" w:rsidRPr="008925DB" w:rsidRDefault="00360C68">
      <w:pPr>
        <w:spacing w:line="200" w:lineRule="auto"/>
        <w:rPr>
          <w:lang w:val="nb-NO"/>
        </w:rPr>
      </w:pPr>
    </w:p>
    <w:p w14:paraId="3D6D4C4B" w14:textId="77777777" w:rsidR="00360C68" w:rsidRPr="008925DB" w:rsidRDefault="00360C68">
      <w:pPr>
        <w:spacing w:line="200" w:lineRule="auto"/>
        <w:rPr>
          <w:lang w:val="nb-NO"/>
        </w:rPr>
      </w:pPr>
    </w:p>
    <w:p w14:paraId="2514AA8C" w14:textId="77777777" w:rsidR="00360C68" w:rsidRPr="008925DB" w:rsidRDefault="00360C68">
      <w:pPr>
        <w:ind w:left="2222"/>
        <w:rPr>
          <w:lang w:val="nb-NO"/>
        </w:rPr>
      </w:pPr>
    </w:p>
    <w:p w14:paraId="24DF7369" w14:textId="77777777" w:rsidR="00360C68" w:rsidRPr="008925DB" w:rsidRDefault="00360C68">
      <w:pPr>
        <w:ind w:left="2222"/>
        <w:rPr>
          <w:lang w:val="nb-NO"/>
        </w:rPr>
      </w:pPr>
    </w:p>
    <w:p w14:paraId="2B5B3F9D" w14:textId="77777777" w:rsidR="00360C68" w:rsidRPr="008925DB" w:rsidRDefault="00360C68">
      <w:pPr>
        <w:ind w:left="2222"/>
        <w:rPr>
          <w:lang w:val="nb-NO"/>
        </w:rPr>
      </w:pPr>
    </w:p>
    <w:p w14:paraId="66A433EA" w14:textId="77777777" w:rsidR="00360C68" w:rsidRPr="008925DB" w:rsidRDefault="00360C68">
      <w:pPr>
        <w:spacing w:line="200" w:lineRule="auto"/>
        <w:rPr>
          <w:lang w:val="nb-NO"/>
        </w:rPr>
      </w:pPr>
    </w:p>
    <w:p w14:paraId="44687598" w14:textId="77777777" w:rsidR="00360C68" w:rsidRPr="008925DB" w:rsidRDefault="00360C68">
      <w:pPr>
        <w:spacing w:line="200" w:lineRule="auto"/>
        <w:rPr>
          <w:lang w:val="nb-NO"/>
        </w:rPr>
      </w:pPr>
    </w:p>
    <w:p w14:paraId="76741D09" w14:textId="77777777" w:rsidR="00360C68" w:rsidRPr="008925DB" w:rsidRDefault="00360C68">
      <w:pPr>
        <w:spacing w:line="200" w:lineRule="auto"/>
        <w:rPr>
          <w:lang w:val="nb-NO"/>
        </w:rPr>
      </w:pPr>
    </w:p>
    <w:p w14:paraId="5F8AD3C9" w14:textId="77777777" w:rsidR="00360C68" w:rsidRPr="008925DB" w:rsidRDefault="00360C68">
      <w:pPr>
        <w:spacing w:line="200" w:lineRule="auto"/>
        <w:rPr>
          <w:lang w:val="nb-NO"/>
        </w:rPr>
      </w:pPr>
    </w:p>
    <w:p w14:paraId="6BEBA70D" w14:textId="77777777" w:rsidR="00360C68" w:rsidRPr="008925DB" w:rsidRDefault="00360C68">
      <w:pPr>
        <w:spacing w:line="200" w:lineRule="auto"/>
        <w:rPr>
          <w:lang w:val="nb-NO"/>
        </w:rPr>
      </w:pPr>
    </w:p>
    <w:p w14:paraId="4A74802E" w14:textId="77777777" w:rsidR="00360C68" w:rsidRPr="008925DB" w:rsidRDefault="00360C68">
      <w:pPr>
        <w:spacing w:line="200" w:lineRule="auto"/>
        <w:rPr>
          <w:lang w:val="nb-NO"/>
        </w:rPr>
      </w:pPr>
    </w:p>
    <w:p w14:paraId="72663242" w14:textId="77777777" w:rsidR="00360C68" w:rsidRPr="008925DB" w:rsidRDefault="00360C68">
      <w:pPr>
        <w:spacing w:line="200" w:lineRule="auto"/>
        <w:rPr>
          <w:lang w:val="nb-NO"/>
        </w:rPr>
      </w:pPr>
    </w:p>
    <w:p w14:paraId="55A30E1A" w14:textId="77777777" w:rsidR="00360C68" w:rsidRPr="008925DB" w:rsidRDefault="00360C68">
      <w:pPr>
        <w:spacing w:line="200" w:lineRule="auto"/>
        <w:rPr>
          <w:lang w:val="nb-NO"/>
        </w:rPr>
      </w:pPr>
    </w:p>
    <w:p w14:paraId="6B60ECA9" w14:textId="77777777" w:rsidR="00360C68" w:rsidRPr="008925DB" w:rsidRDefault="00360C68">
      <w:pPr>
        <w:spacing w:line="200" w:lineRule="auto"/>
        <w:rPr>
          <w:lang w:val="nb-NO"/>
        </w:rPr>
      </w:pPr>
    </w:p>
    <w:p w14:paraId="0063FAD9" w14:textId="77777777" w:rsidR="00360C68" w:rsidRPr="008925DB" w:rsidRDefault="00360C68">
      <w:pPr>
        <w:spacing w:before="9" w:line="220" w:lineRule="auto"/>
        <w:rPr>
          <w:sz w:val="22"/>
          <w:szCs w:val="22"/>
          <w:lang w:val="nb-NO"/>
        </w:rPr>
      </w:pPr>
    </w:p>
    <w:p w14:paraId="169AF63B" w14:textId="77777777" w:rsidR="00360C68" w:rsidRPr="008925DB" w:rsidRDefault="00360C68">
      <w:pPr>
        <w:spacing w:line="424" w:lineRule="auto"/>
        <w:ind w:left="102" w:right="6652"/>
        <w:jc w:val="both"/>
        <w:rPr>
          <w:rFonts w:ascii="Arial" w:eastAsia="Arial" w:hAnsi="Arial" w:cs="Arial"/>
          <w:sz w:val="28"/>
          <w:szCs w:val="28"/>
          <w:lang w:val="nb-NO"/>
        </w:rPr>
      </w:pPr>
    </w:p>
    <w:p w14:paraId="51E4ED08" w14:textId="77777777" w:rsidR="00360C68" w:rsidRPr="008925DB" w:rsidRDefault="00360C68">
      <w:pPr>
        <w:spacing w:line="424" w:lineRule="auto"/>
        <w:ind w:left="102" w:right="6652"/>
        <w:jc w:val="both"/>
        <w:rPr>
          <w:rFonts w:ascii="Arial" w:eastAsia="Arial" w:hAnsi="Arial" w:cs="Arial"/>
          <w:sz w:val="28"/>
          <w:szCs w:val="28"/>
          <w:lang w:val="nb-NO"/>
        </w:rPr>
      </w:pPr>
    </w:p>
    <w:p w14:paraId="56662B92" w14:textId="77777777" w:rsidR="00360C68" w:rsidRPr="008925DB" w:rsidRDefault="00360C68">
      <w:pPr>
        <w:spacing w:line="424" w:lineRule="auto"/>
        <w:ind w:left="102" w:right="-7"/>
        <w:jc w:val="center"/>
        <w:rPr>
          <w:rFonts w:ascii="Arial" w:eastAsia="Arial" w:hAnsi="Arial" w:cs="Arial"/>
          <w:sz w:val="28"/>
          <w:szCs w:val="28"/>
          <w:lang w:val="nb-NO"/>
        </w:rPr>
      </w:pPr>
    </w:p>
    <w:p w14:paraId="28A26006" w14:textId="77777777" w:rsidR="00360C68" w:rsidRPr="008925DB" w:rsidRDefault="00A57978">
      <w:pPr>
        <w:spacing w:line="424" w:lineRule="auto"/>
        <w:ind w:left="102" w:right="-7"/>
        <w:jc w:val="center"/>
        <w:rPr>
          <w:rFonts w:ascii="Arial" w:eastAsia="Arial" w:hAnsi="Arial" w:cs="Arial"/>
          <w:i/>
          <w:sz w:val="28"/>
          <w:szCs w:val="28"/>
          <w:lang w:val="nb-NO"/>
        </w:rPr>
      </w:pPr>
      <w:r w:rsidRPr="008925DB">
        <w:rPr>
          <w:rFonts w:ascii="Arial" w:eastAsia="Arial" w:hAnsi="Arial" w:cs="Arial"/>
          <w:i/>
          <w:sz w:val="28"/>
          <w:szCs w:val="28"/>
          <w:lang w:val="nb-NO"/>
        </w:rPr>
        <w:t>Logo bisa diganti sesuai golongan</w:t>
      </w:r>
    </w:p>
    <w:p w14:paraId="784A93CD" w14:textId="77777777" w:rsidR="00360C68" w:rsidRPr="008925DB" w:rsidRDefault="00360C68">
      <w:pPr>
        <w:spacing w:line="424" w:lineRule="auto"/>
        <w:ind w:left="102" w:right="6652"/>
        <w:jc w:val="both"/>
        <w:rPr>
          <w:rFonts w:ascii="Arial" w:eastAsia="Arial" w:hAnsi="Arial" w:cs="Arial"/>
          <w:sz w:val="28"/>
          <w:szCs w:val="28"/>
          <w:lang w:val="nb-NO"/>
        </w:rPr>
      </w:pPr>
    </w:p>
    <w:p w14:paraId="60152691" w14:textId="77777777" w:rsidR="00360C68" w:rsidRPr="008925DB" w:rsidRDefault="00360C68">
      <w:pPr>
        <w:spacing w:line="424" w:lineRule="auto"/>
        <w:ind w:left="102" w:right="6652"/>
        <w:jc w:val="both"/>
        <w:rPr>
          <w:rFonts w:ascii="Arial" w:eastAsia="Arial" w:hAnsi="Arial" w:cs="Arial"/>
          <w:sz w:val="28"/>
          <w:szCs w:val="28"/>
          <w:lang w:val="nb-NO"/>
        </w:rPr>
      </w:pPr>
    </w:p>
    <w:p w14:paraId="267575B3" w14:textId="77777777" w:rsidR="00360C68" w:rsidRPr="008925DB" w:rsidRDefault="00A57978">
      <w:pPr>
        <w:spacing w:line="424" w:lineRule="auto"/>
        <w:ind w:left="1276" w:right="-7"/>
        <w:jc w:val="both"/>
        <w:rPr>
          <w:rFonts w:ascii="Arial" w:eastAsia="Arial" w:hAnsi="Arial" w:cs="Arial"/>
          <w:sz w:val="28"/>
          <w:szCs w:val="28"/>
          <w:lang w:val="nb-NO"/>
        </w:rPr>
      </w:pPr>
      <w:r w:rsidRPr="008925DB">
        <w:rPr>
          <w:rFonts w:ascii="Arial" w:eastAsia="Arial" w:hAnsi="Arial" w:cs="Arial"/>
          <w:sz w:val="28"/>
          <w:szCs w:val="28"/>
          <w:lang w:val="nb-NO"/>
        </w:rPr>
        <w:t xml:space="preserve">NAMA </w:t>
      </w:r>
      <w:r w:rsidRPr="008925DB">
        <w:rPr>
          <w:rFonts w:ascii="Arial" w:eastAsia="Arial" w:hAnsi="Arial" w:cs="Arial"/>
          <w:sz w:val="28"/>
          <w:szCs w:val="28"/>
          <w:lang w:val="nb-NO"/>
        </w:rPr>
        <w:tab/>
      </w:r>
      <w:r w:rsidRPr="008925DB">
        <w:rPr>
          <w:rFonts w:ascii="Arial" w:eastAsia="Arial" w:hAnsi="Arial" w:cs="Arial"/>
          <w:sz w:val="28"/>
          <w:szCs w:val="28"/>
          <w:lang w:val="nb-NO"/>
        </w:rPr>
        <w:tab/>
        <w:t xml:space="preserve">: </w:t>
      </w:r>
    </w:p>
    <w:p w14:paraId="03311286" w14:textId="77777777" w:rsidR="00360C68" w:rsidRPr="008925DB" w:rsidRDefault="00A57978">
      <w:pPr>
        <w:spacing w:line="424" w:lineRule="auto"/>
        <w:ind w:left="1276" w:right="-7"/>
        <w:jc w:val="both"/>
        <w:rPr>
          <w:rFonts w:ascii="Arial" w:eastAsia="Arial" w:hAnsi="Arial" w:cs="Arial"/>
          <w:sz w:val="28"/>
          <w:szCs w:val="28"/>
          <w:lang w:val="nb-NO"/>
        </w:rPr>
      </w:pPr>
      <w:r w:rsidRPr="008925DB">
        <w:rPr>
          <w:rFonts w:ascii="Arial" w:eastAsia="Arial" w:hAnsi="Arial" w:cs="Arial"/>
          <w:sz w:val="28"/>
          <w:szCs w:val="28"/>
          <w:lang w:val="nb-NO"/>
        </w:rPr>
        <w:t>GOLONGAN</w:t>
      </w:r>
      <w:r w:rsidRPr="008925DB">
        <w:rPr>
          <w:rFonts w:ascii="Arial" w:eastAsia="Arial" w:hAnsi="Arial" w:cs="Arial"/>
          <w:sz w:val="28"/>
          <w:szCs w:val="28"/>
          <w:lang w:val="nb-NO"/>
        </w:rPr>
        <w:tab/>
        <w:t xml:space="preserve">: </w:t>
      </w:r>
    </w:p>
    <w:p w14:paraId="0CA03E87" w14:textId="77777777" w:rsidR="00360C68" w:rsidRPr="008925DB" w:rsidRDefault="00A57978">
      <w:pPr>
        <w:spacing w:line="424" w:lineRule="auto"/>
        <w:ind w:left="1276" w:right="-7"/>
        <w:jc w:val="both"/>
        <w:rPr>
          <w:rFonts w:ascii="Arial" w:eastAsia="Arial" w:hAnsi="Arial" w:cs="Arial"/>
          <w:sz w:val="28"/>
          <w:szCs w:val="28"/>
          <w:lang w:val="nb-NO"/>
        </w:rPr>
      </w:pPr>
      <w:r w:rsidRPr="008925DB">
        <w:rPr>
          <w:rFonts w:ascii="Arial" w:eastAsia="Arial" w:hAnsi="Arial" w:cs="Arial"/>
          <w:sz w:val="28"/>
          <w:szCs w:val="28"/>
          <w:lang w:val="nb-NO"/>
        </w:rPr>
        <w:t xml:space="preserve">PANGKALAN </w:t>
      </w:r>
      <w:r w:rsidRPr="008925DB">
        <w:rPr>
          <w:rFonts w:ascii="Arial" w:eastAsia="Arial" w:hAnsi="Arial" w:cs="Arial"/>
          <w:sz w:val="28"/>
          <w:szCs w:val="28"/>
          <w:lang w:val="nb-NO"/>
        </w:rPr>
        <w:tab/>
        <w:t xml:space="preserve">: </w:t>
      </w:r>
    </w:p>
    <w:p w14:paraId="7A8B7C16" w14:textId="77777777" w:rsidR="00360C68" w:rsidRPr="008925DB" w:rsidRDefault="00A57978">
      <w:pPr>
        <w:spacing w:line="424" w:lineRule="auto"/>
        <w:ind w:left="1276" w:right="-7"/>
        <w:jc w:val="both"/>
        <w:rPr>
          <w:rFonts w:ascii="Arial" w:eastAsia="Arial" w:hAnsi="Arial" w:cs="Arial"/>
          <w:sz w:val="28"/>
          <w:szCs w:val="28"/>
          <w:lang w:val="nb-NO"/>
        </w:rPr>
        <w:sectPr w:rsidR="00360C68" w:rsidRPr="008925DB">
          <w:headerReference w:type="default" r:id="rId10"/>
          <w:pgSz w:w="11900" w:h="16840"/>
          <w:pgMar w:top="567" w:right="567" w:bottom="567" w:left="1134" w:header="720" w:footer="720" w:gutter="0"/>
          <w:pgNumType w:start="1"/>
          <w:cols w:space="720"/>
        </w:sectPr>
      </w:pPr>
      <w:r w:rsidRPr="008925DB">
        <w:rPr>
          <w:rFonts w:ascii="Arial" w:eastAsia="Arial" w:hAnsi="Arial" w:cs="Arial"/>
          <w:sz w:val="28"/>
          <w:szCs w:val="28"/>
          <w:lang w:val="nb-NO"/>
        </w:rPr>
        <w:t xml:space="preserve">KWARRAN         </w:t>
      </w:r>
      <w:r w:rsidRPr="008925DB">
        <w:rPr>
          <w:rFonts w:ascii="Arial" w:eastAsia="Arial" w:hAnsi="Arial" w:cs="Arial"/>
          <w:sz w:val="28"/>
          <w:szCs w:val="28"/>
          <w:lang w:val="nb-NO"/>
        </w:rPr>
        <w:tab/>
        <w:t>:</w:t>
      </w:r>
    </w:p>
    <w:p w14:paraId="54244DEB" w14:textId="77777777" w:rsidR="00360C68" w:rsidRPr="008925DB" w:rsidRDefault="00A57978">
      <w:pPr>
        <w:spacing w:line="276" w:lineRule="auto"/>
        <w:ind w:firstLine="17"/>
        <w:rPr>
          <w:rFonts w:ascii="Tahoma" w:eastAsia="Tahoma" w:hAnsi="Tahoma" w:cs="Tahoma"/>
          <w:sz w:val="24"/>
          <w:szCs w:val="24"/>
          <w:lang w:val="nb-NO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hidden="0" allowOverlap="1" wp14:anchorId="356F37CF" wp14:editId="06BCC61C">
            <wp:simplePos x="0" y="0"/>
            <wp:positionH relativeFrom="column">
              <wp:posOffset>5422265</wp:posOffset>
            </wp:positionH>
            <wp:positionV relativeFrom="paragraph">
              <wp:posOffset>-48259</wp:posOffset>
            </wp:positionV>
            <wp:extent cx="838200" cy="838200"/>
            <wp:effectExtent l="0" t="0" r="0" b="0"/>
            <wp:wrapNone/>
            <wp:docPr id="46" name="image2.png" descr="wosm_4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wosm_4c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1308E5B5" wp14:editId="576119CF">
            <wp:simplePos x="0" y="0"/>
            <wp:positionH relativeFrom="column">
              <wp:posOffset>2541</wp:posOffset>
            </wp:positionH>
            <wp:positionV relativeFrom="paragraph">
              <wp:posOffset>-178434</wp:posOffset>
            </wp:positionV>
            <wp:extent cx="571500" cy="1014095"/>
            <wp:effectExtent l="0" t="0" r="0" b="0"/>
            <wp:wrapNone/>
            <wp:docPr id="48" name="image1.jpg" descr="tuna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tunas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10140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FCE1DB2" w14:textId="77777777" w:rsidR="00360C68" w:rsidRPr="008925DB" w:rsidRDefault="00A57978">
      <w:pPr>
        <w:rPr>
          <w:sz w:val="18"/>
          <w:szCs w:val="18"/>
          <w:lang w:val="nb-N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4327F7DC" wp14:editId="6F5C8EB5">
                <wp:simplePos x="0" y="0"/>
                <wp:positionH relativeFrom="column">
                  <wp:posOffset>469900</wp:posOffset>
                </wp:positionH>
                <wp:positionV relativeFrom="paragraph">
                  <wp:posOffset>-304799</wp:posOffset>
                </wp:positionV>
                <wp:extent cx="4998720" cy="1211580"/>
                <wp:effectExtent l="0" t="0" r="0" b="0"/>
                <wp:wrapNone/>
                <wp:docPr id="43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51403" y="3178973"/>
                          <a:ext cx="4989195" cy="1202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25125D" w14:textId="77777777" w:rsidR="00360C68" w:rsidRDefault="00A57978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52"/>
                              </w:rPr>
                              <w:t>GERAKAN PRAMUKA</w:t>
                            </w:r>
                          </w:p>
                          <w:p w14:paraId="703E69E0" w14:textId="77777777" w:rsidR="00360C68" w:rsidRDefault="00A57978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40"/>
                              </w:rPr>
                              <w:t>KWARTIR RANTING ________________</w:t>
                            </w:r>
                          </w:p>
                          <w:p w14:paraId="2570AC64" w14:textId="77777777" w:rsidR="00360C68" w:rsidRDefault="00A57978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</w:rPr>
                              <w:t>Alamat _______________________________________________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27F7DC" id="Rectangle 43" o:spid="_x0000_s1032" style="position:absolute;margin-left:37pt;margin-top:-24pt;width:393.6pt;height:95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" filled="f" stroked="f">
                <v:textbox inset="2.53958mm,1.2694mm,2.53958mm,1.2694mm">
                  <w:txbxContent>
                    <w:p w14:paraId="7325125D" w14:textId="77777777" w:rsidR="00360C68" w:rsidRDefault="00A57978">
                      <w:pPr>
                        <w:jc w:val="center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52"/>
                        </w:rPr>
                        <w:t>GERAKAN PRAMUKA</w:t>
                      </w:r>
                    </w:p>
                    <w:p w14:paraId="703E69E0" w14:textId="77777777" w:rsidR="00360C68" w:rsidRDefault="00A57978">
                      <w:pPr>
                        <w:jc w:val="center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40"/>
                        </w:rPr>
                        <w:t>KWARTIR RANTING ________________</w:t>
                      </w:r>
                    </w:p>
                    <w:p w14:paraId="2570AC64" w14:textId="77777777" w:rsidR="00360C68" w:rsidRDefault="00A57978">
                      <w:pPr>
                        <w:jc w:val="center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34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color w:val="000000"/>
                          <w:sz w:val="24"/>
                        </w:rPr>
                        <w:t>Alamat _______________________________________________</w:t>
                      </w:r>
                    </w:p>
                  </w:txbxContent>
                </v:textbox>
              </v:rect>
            </w:pict>
          </mc:Fallback>
        </mc:AlternateContent>
      </w:r>
    </w:p>
    <w:p w14:paraId="7155E9A9" w14:textId="77777777" w:rsidR="00360C68" w:rsidRPr="008925DB" w:rsidRDefault="00360C68">
      <w:pPr>
        <w:spacing w:before="68"/>
        <w:ind w:right="-7" w:firstLine="15"/>
        <w:jc w:val="center"/>
        <w:rPr>
          <w:rFonts w:ascii="Tahoma" w:eastAsia="Tahoma" w:hAnsi="Tahoma" w:cs="Tahoma"/>
          <w:sz w:val="24"/>
          <w:szCs w:val="24"/>
          <w:lang w:val="nb-NO"/>
        </w:rPr>
      </w:pPr>
    </w:p>
    <w:p w14:paraId="07F1FAD9" w14:textId="77777777" w:rsidR="00360C68" w:rsidRPr="008925DB" w:rsidRDefault="00360C68">
      <w:pPr>
        <w:spacing w:before="68"/>
        <w:ind w:right="-7" w:firstLine="15"/>
        <w:jc w:val="center"/>
        <w:rPr>
          <w:rFonts w:ascii="Tahoma" w:eastAsia="Tahoma" w:hAnsi="Tahoma" w:cs="Tahoma"/>
          <w:sz w:val="24"/>
          <w:szCs w:val="24"/>
          <w:lang w:val="nb-NO"/>
        </w:rPr>
      </w:pPr>
    </w:p>
    <w:p w14:paraId="69311372" w14:textId="77777777" w:rsidR="00360C68" w:rsidRPr="008925DB" w:rsidRDefault="00A57978">
      <w:pPr>
        <w:spacing w:before="68"/>
        <w:ind w:right="-7" w:firstLine="15"/>
        <w:jc w:val="center"/>
        <w:rPr>
          <w:rFonts w:ascii="Tahoma" w:eastAsia="Tahoma" w:hAnsi="Tahoma" w:cs="Tahoma"/>
          <w:sz w:val="24"/>
          <w:szCs w:val="24"/>
          <w:lang w:val="nb-NO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4CDBA326" wp14:editId="210ECA24">
                <wp:simplePos x="0" y="0"/>
                <wp:positionH relativeFrom="column">
                  <wp:posOffset>1</wp:posOffset>
                </wp:positionH>
                <wp:positionV relativeFrom="paragraph">
                  <wp:posOffset>88900</wp:posOffset>
                </wp:positionV>
                <wp:extent cx="0" cy="57150"/>
                <wp:effectExtent l="0" t="0" r="0" b="0"/>
                <wp:wrapNone/>
                <wp:docPr id="41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57150" cap="flat" cmpd="thickThin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88900</wp:posOffset>
                </wp:positionV>
                <wp:extent cx="0" cy="57150"/>
                <wp:effectExtent b="0" l="0" r="0" t="0"/>
                <wp:wrapNone/>
                <wp:docPr id="4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57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AC3FA99" w14:textId="77777777" w:rsidR="00360C68" w:rsidRPr="008925DB" w:rsidRDefault="00A57978">
      <w:pPr>
        <w:jc w:val="center"/>
        <w:rPr>
          <w:rFonts w:ascii="Tahoma" w:eastAsia="Tahoma" w:hAnsi="Tahoma" w:cs="Tahoma"/>
          <w:b/>
          <w:sz w:val="24"/>
          <w:szCs w:val="24"/>
          <w:lang w:val="nb-NO"/>
        </w:rPr>
      </w:pPr>
      <w:r w:rsidRPr="008925DB">
        <w:rPr>
          <w:rFonts w:ascii="Tahoma" w:eastAsia="Tahoma" w:hAnsi="Tahoma" w:cs="Tahoma"/>
          <w:b/>
          <w:sz w:val="24"/>
          <w:szCs w:val="24"/>
          <w:lang w:val="nb-NO"/>
        </w:rPr>
        <w:t>REKOMENDASI</w:t>
      </w:r>
    </w:p>
    <w:p w14:paraId="6B716E8F" w14:textId="77777777" w:rsidR="00360C68" w:rsidRPr="008925DB" w:rsidRDefault="00A57978">
      <w:pPr>
        <w:jc w:val="center"/>
        <w:rPr>
          <w:rFonts w:ascii="Tahoma" w:eastAsia="Tahoma" w:hAnsi="Tahoma" w:cs="Tahoma"/>
          <w:sz w:val="24"/>
          <w:szCs w:val="24"/>
          <w:lang w:val="nb-NO"/>
        </w:rPr>
      </w:pPr>
      <w:r w:rsidRPr="008925DB">
        <w:rPr>
          <w:rFonts w:ascii="Tahoma" w:eastAsia="Tahoma" w:hAnsi="Tahoma" w:cs="Tahoma"/>
          <w:sz w:val="24"/>
          <w:szCs w:val="24"/>
          <w:lang w:val="nb-NO"/>
        </w:rPr>
        <w:t>Nomor :        /0910.    -</w:t>
      </w:r>
    </w:p>
    <w:p w14:paraId="79AB5FE1" w14:textId="77777777" w:rsidR="00360C68" w:rsidRPr="008925DB" w:rsidRDefault="00360C68">
      <w:pPr>
        <w:jc w:val="both"/>
        <w:rPr>
          <w:rFonts w:ascii="Tahoma" w:eastAsia="Tahoma" w:hAnsi="Tahoma" w:cs="Tahoma"/>
          <w:sz w:val="24"/>
          <w:szCs w:val="24"/>
          <w:lang w:val="nb-NO"/>
        </w:rPr>
      </w:pPr>
    </w:p>
    <w:p w14:paraId="3E8A255D" w14:textId="77777777" w:rsidR="00360C68" w:rsidRPr="008925DB" w:rsidRDefault="00360C68">
      <w:pPr>
        <w:jc w:val="both"/>
        <w:rPr>
          <w:rFonts w:ascii="Tahoma" w:eastAsia="Tahoma" w:hAnsi="Tahoma" w:cs="Tahoma"/>
          <w:sz w:val="24"/>
          <w:szCs w:val="24"/>
          <w:lang w:val="nb-NO"/>
        </w:rPr>
      </w:pPr>
    </w:p>
    <w:p w14:paraId="54C8268B" w14:textId="77777777" w:rsidR="00360C68" w:rsidRPr="008925DB" w:rsidRDefault="00A57978">
      <w:pPr>
        <w:spacing w:line="360" w:lineRule="auto"/>
        <w:jc w:val="both"/>
        <w:rPr>
          <w:rFonts w:ascii="Tahoma" w:eastAsia="Tahoma" w:hAnsi="Tahoma" w:cs="Tahoma"/>
          <w:sz w:val="24"/>
          <w:szCs w:val="24"/>
          <w:lang w:val="nb-NO"/>
        </w:rPr>
      </w:pPr>
      <w:r w:rsidRPr="008925DB">
        <w:rPr>
          <w:rFonts w:ascii="Tahoma" w:eastAsia="Tahoma" w:hAnsi="Tahoma" w:cs="Tahoma"/>
          <w:sz w:val="24"/>
          <w:szCs w:val="24"/>
          <w:lang w:val="nb-NO"/>
        </w:rPr>
        <w:t>Yang bertanda tangan di bawah ini, Ketua Kwartir Ranting__________ memberikan rekomendasi kepada nama-nama di bawah ini   :</w:t>
      </w:r>
    </w:p>
    <w:tbl>
      <w:tblPr>
        <w:tblStyle w:val="a"/>
        <w:tblW w:w="96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3261"/>
        <w:gridCol w:w="2551"/>
        <w:gridCol w:w="2356"/>
        <w:gridCol w:w="885"/>
      </w:tblGrid>
      <w:tr w:rsidR="00360C68" w14:paraId="3E69987A" w14:textId="77777777">
        <w:tc>
          <w:tcPr>
            <w:tcW w:w="562" w:type="dxa"/>
          </w:tcPr>
          <w:p w14:paraId="1D7B8075" w14:textId="77777777" w:rsidR="00360C68" w:rsidRDefault="00A57978">
            <w:pPr>
              <w:spacing w:line="276" w:lineRule="auto"/>
              <w:jc w:val="center"/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No</w:t>
            </w:r>
          </w:p>
        </w:tc>
        <w:tc>
          <w:tcPr>
            <w:tcW w:w="3261" w:type="dxa"/>
          </w:tcPr>
          <w:p w14:paraId="25FBD9CE" w14:textId="77777777" w:rsidR="00360C68" w:rsidRDefault="00A57978">
            <w:pPr>
              <w:spacing w:line="276" w:lineRule="auto"/>
              <w:jc w:val="center"/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Nama</w:t>
            </w:r>
          </w:p>
        </w:tc>
        <w:tc>
          <w:tcPr>
            <w:tcW w:w="2551" w:type="dxa"/>
          </w:tcPr>
          <w:p w14:paraId="49DF6A62" w14:textId="77777777" w:rsidR="00360C68" w:rsidRDefault="00A57978">
            <w:pPr>
              <w:spacing w:line="276" w:lineRule="auto"/>
              <w:jc w:val="center"/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Golongan</w:t>
            </w:r>
          </w:p>
        </w:tc>
        <w:tc>
          <w:tcPr>
            <w:tcW w:w="2356" w:type="dxa"/>
          </w:tcPr>
          <w:p w14:paraId="1B01146F" w14:textId="77777777" w:rsidR="00360C68" w:rsidRDefault="00A57978">
            <w:pPr>
              <w:spacing w:line="276" w:lineRule="auto"/>
              <w:jc w:val="center"/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Pangkalan</w:t>
            </w:r>
          </w:p>
        </w:tc>
        <w:tc>
          <w:tcPr>
            <w:tcW w:w="885" w:type="dxa"/>
          </w:tcPr>
          <w:p w14:paraId="1379B035" w14:textId="77777777" w:rsidR="00360C68" w:rsidRDefault="00A57978">
            <w:pPr>
              <w:spacing w:line="276" w:lineRule="auto"/>
              <w:jc w:val="center"/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Ket.</w:t>
            </w:r>
          </w:p>
        </w:tc>
      </w:tr>
      <w:tr w:rsidR="00360C68" w14:paraId="51C1C053" w14:textId="77777777">
        <w:tc>
          <w:tcPr>
            <w:tcW w:w="562" w:type="dxa"/>
          </w:tcPr>
          <w:p w14:paraId="740B5523" w14:textId="77777777" w:rsidR="00360C68" w:rsidRDefault="00A57978">
            <w:pPr>
              <w:spacing w:line="276" w:lineRule="auto"/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1</w:t>
            </w:r>
          </w:p>
        </w:tc>
        <w:tc>
          <w:tcPr>
            <w:tcW w:w="3261" w:type="dxa"/>
          </w:tcPr>
          <w:p w14:paraId="71CE113A" w14:textId="77777777" w:rsidR="00360C68" w:rsidRDefault="00360C68">
            <w:pPr>
              <w:spacing w:line="276" w:lineRule="auto"/>
              <w:rPr>
                <w:rFonts w:ascii="Tahoma" w:eastAsia="Tahoma" w:hAnsi="Tahoma" w:cs="Tahoma"/>
                <w:sz w:val="24"/>
                <w:szCs w:val="24"/>
              </w:rPr>
            </w:pPr>
          </w:p>
        </w:tc>
        <w:tc>
          <w:tcPr>
            <w:tcW w:w="2551" w:type="dxa"/>
          </w:tcPr>
          <w:p w14:paraId="0977E578" w14:textId="77777777" w:rsidR="00360C68" w:rsidRDefault="00360C68">
            <w:pPr>
              <w:spacing w:line="276" w:lineRule="auto"/>
              <w:rPr>
                <w:rFonts w:ascii="Tahoma" w:eastAsia="Tahoma" w:hAnsi="Tahoma" w:cs="Tahoma"/>
                <w:sz w:val="24"/>
                <w:szCs w:val="24"/>
              </w:rPr>
            </w:pPr>
          </w:p>
        </w:tc>
        <w:tc>
          <w:tcPr>
            <w:tcW w:w="2356" w:type="dxa"/>
          </w:tcPr>
          <w:p w14:paraId="57AAE8C3" w14:textId="77777777" w:rsidR="00360C68" w:rsidRDefault="00360C68">
            <w:pPr>
              <w:spacing w:line="276" w:lineRule="auto"/>
              <w:rPr>
                <w:rFonts w:ascii="Tahoma" w:eastAsia="Tahoma" w:hAnsi="Tahoma" w:cs="Tahoma"/>
                <w:sz w:val="24"/>
                <w:szCs w:val="24"/>
              </w:rPr>
            </w:pPr>
          </w:p>
        </w:tc>
        <w:tc>
          <w:tcPr>
            <w:tcW w:w="885" w:type="dxa"/>
          </w:tcPr>
          <w:p w14:paraId="52B05535" w14:textId="77777777" w:rsidR="00360C68" w:rsidRDefault="00360C68">
            <w:pPr>
              <w:spacing w:line="276" w:lineRule="auto"/>
              <w:rPr>
                <w:rFonts w:ascii="Tahoma" w:eastAsia="Tahoma" w:hAnsi="Tahoma" w:cs="Tahoma"/>
                <w:sz w:val="24"/>
                <w:szCs w:val="24"/>
              </w:rPr>
            </w:pPr>
          </w:p>
        </w:tc>
      </w:tr>
      <w:tr w:rsidR="00360C68" w14:paraId="5BEB004B" w14:textId="77777777">
        <w:tc>
          <w:tcPr>
            <w:tcW w:w="562" w:type="dxa"/>
          </w:tcPr>
          <w:p w14:paraId="10FC037A" w14:textId="77777777" w:rsidR="00360C68" w:rsidRDefault="00A57978">
            <w:pPr>
              <w:spacing w:line="276" w:lineRule="auto"/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2</w:t>
            </w:r>
          </w:p>
        </w:tc>
        <w:tc>
          <w:tcPr>
            <w:tcW w:w="3261" w:type="dxa"/>
          </w:tcPr>
          <w:p w14:paraId="2F1E1233" w14:textId="77777777" w:rsidR="00360C68" w:rsidRDefault="00360C68">
            <w:pPr>
              <w:spacing w:line="276" w:lineRule="auto"/>
              <w:rPr>
                <w:rFonts w:ascii="Tahoma" w:eastAsia="Tahoma" w:hAnsi="Tahoma" w:cs="Tahoma"/>
                <w:sz w:val="24"/>
                <w:szCs w:val="24"/>
              </w:rPr>
            </w:pPr>
          </w:p>
        </w:tc>
        <w:tc>
          <w:tcPr>
            <w:tcW w:w="2551" w:type="dxa"/>
          </w:tcPr>
          <w:p w14:paraId="2FACEED1" w14:textId="77777777" w:rsidR="00360C68" w:rsidRDefault="00360C68">
            <w:pPr>
              <w:spacing w:line="276" w:lineRule="auto"/>
              <w:rPr>
                <w:rFonts w:ascii="Tahoma" w:eastAsia="Tahoma" w:hAnsi="Tahoma" w:cs="Tahoma"/>
                <w:sz w:val="24"/>
                <w:szCs w:val="24"/>
              </w:rPr>
            </w:pPr>
          </w:p>
        </w:tc>
        <w:tc>
          <w:tcPr>
            <w:tcW w:w="2356" w:type="dxa"/>
          </w:tcPr>
          <w:p w14:paraId="18529BEC" w14:textId="77777777" w:rsidR="00360C68" w:rsidRDefault="00360C68">
            <w:pPr>
              <w:spacing w:line="276" w:lineRule="auto"/>
              <w:rPr>
                <w:rFonts w:ascii="Tahoma" w:eastAsia="Tahoma" w:hAnsi="Tahoma" w:cs="Tahoma"/>
                <w:sz w:val="24"/>
                <w:szCs w:val="24"/>
              </w:rPr>
            </w:pPr>
          </w:p>
        </w:tc>
        <w:tc>
          <w:tcPr>
            <w:tcW w:w="885" w:type="dxa"/>
          </w:tcPr>
          <w:p w14:paraId="343477F7" w14:textId="77777777" w:rsidR="00360C68" w:rsidRDefault="00360C68">
            <w:pPr>
              <w:spacing w:line="276" w:lineRule="auto"/>
              <w:rPr>
                <w:rFonts w:ascii="Tahoma" w:eastAsia="Tahoma" w:hAnsi="Tahoma" w:cs="Tahoma"/>
                <w:sz w:val="24"/>
                <w:szCs w:val="24"/>
              </w:rPr>
            </w:pPr>
          </w:p>
        </w:tc>
      </w:tr>
      <w:tr w:rsidR="00360C68" w14:paraId="7F55DC75" w14:textId="77777777">
        <w:tc>
          <w:tcPr>
            <w:tcW w:w="562" w:type="dxa"/>
          </w:tcPr>
          <w:p w14:paraId="6177149C" w14:textId="77777777" w:rsidR="00360C68" w:rsidRDefault="00A57978">
            <w:pPr>
              <w:spacing w:line="276" w:lineRule="auto"/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3</w:t>
            </w:r>
          </w:p>
        </w:tc>
        <w:tc>
          <w:tcPr>
            <w:tcW w:w="3261" w:type="dxa"/>
          </w:tcPr>
          <w:p w14:paraId="305E9CEF" w14:textId="77777777" w:rsidR="00360C68" w:rsidRDefault="00360C68">
            <w:pPr>
              <w:spacing w:line="276" w:lineRule="auto"/>
              <w:rPr>
                <w:rFonts w:ascii="Tahoma" w:eastAsia="Tahoma" w:hAnsi="Tahoma" w:cs="Tahoma"/>
                <w:sz w:val="24"/>
                <w:szCs w:val="24"/>
              </w:rPr>
            </w:pPr>
          </w:p>
        </w:tc>
        <w:tc>
          <w:tcPr>
            <w:tcW w:w="2551" w:type="dxa"/>
          </w:tcPr>
          <w:p w14:paraId="38B744C2" w14:textId="77777777" w:rsidR="00360C68" w:rsidRDefault="00360C68">
            <w:pPr>
              <w:spacing w:line="276" w:lineRule="auto"/>
              <w:rPr>
                <w:rFonts w:ascii="Tahoma" w:eastAsia="Tahoma" w:hAnsi="Tahoma" w:cs="Tahoma"/>
                <w:sz w:val="24"/>
                <w:szCs w:val="24"/>
              </w:rPr>
            </w:pPr>
          </w:p>
        </w:tc>
        <w:tc>
          <w:tcPr>
            <w:tcW w:w="2356" w:type="dxa"/>
          </w:tcPr>
          <w:p w14:paraId="69D58856" w14:textId="77777777" w:rsidR="00360C68" w:rsidRDefault="00360C68">
            <w:pPr>
              <w:spacing w:line="276" w:lineRule="auto"/>
              <w:rPr>
                <w:rFonts w:ascii="Tahoma" w:eastAsia="Tahoma" w:hAnsi="Tahoma" w:cs="Tahoma"/>
                <w:sz w:val="24"/>
                <w:szCs w:val="24"/>
              </w:rPr>
            </w:pPr>
          </w:p>
        </w:tc>
        <w:tc>
          <w:tcPr>
            <w:tcW w:w="885" w:type="dxa"/>
          </w:tcPr>
          <w:p w14:paraId="3FDC3E7B" w14:textId="77777777" w:rsidR="00360C68" w:rsidRDefault="00360C68">
            <w:pPr>
              <w:spacing w:line="276" w:lineRule="auto"/>
              <w:rPr>
                <w:rFonts w:ascii="Tahoma" w:eastAsia="Tahoma" w:hAnsi="Tahoma" w:cs="Tahoma"/>
                <w:sz w:val="24"/>
                <w:szCs w:val="24"/>
              </w:rPr>
            </w:pPr>
          </w:p>
        </w:tc>
      </w:tr>
      <w:tr w:rsidR="00360C68" w14:paraId="303F83D8" w14:textId="77777777">
        <w:tc>
          <w:tcPr>
            <w:tcW w:w="562" w:type="dxa"/>
          </w:tcPr>
          <w:p w14:paraId="1BF7644D" w14:textId="77777777" w:rsidR="00360C68" w:rsidRDefault="00A57978">
            <w:pPr>
              <w:spacing w:line="276" w:lineRule="auto"/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4</w:t>
            </w:r>
          </w:p>
        </w:tc>
        <w:tc>
          <w:tcPr>
            <w:tcW w:w="3261" w:type="dxa"/>
          </w:tcPr>
          <w:p w14:paraId="7CCF91BF" w14:textId="77777777" w:rsidR="00360C68" w:rsidRDefault="00360C68">
            <w:pPr>
              <w:spacing w:line="276" w:lineRule="auto"/>
              <w:rPr>
                <w:rFonts w:ascii="Tahoma" w:eastAsia="Tahoma" w:hAnsi="Tahoma" w:cs="Tahoma"/>
                <w:sz w:val="24"/>
                <w:szCs w:val="24"/>
              </w:rPr>
            </w:pPr>
          </w:p>
        </w:tc>
        <w:tc>
          <w:tcPr>
            <w:tcW w:w="2551" w:type="dxa"/>
          </w:tcPr>
          <w:p w14:paraId="421739EF" w14:textId="77777777" w:rsidR="00360C68" w:rsidRDefault="00360C68">
            <w:pPr>
              <w:spacing w:line="276" w:lineRule="auto"/>
              <w:rPr>
                <w:rFonts w:ascii="Tahoma" w:eastAsia="Tahoma" w:hAnsi="Tahoma" w:cs="Tahoma"/>
                <w:sz w:val="24"/>
                <w:szCs w:val="24"/>
              </w:rPr>
            </w:pPr>
          </w:p>
        </w:tc>
        <w:tc>
          <w:tcPr>
            <w:tcW w:w="2356" w:type="dxa"/>
          </w:tcPr>
          <w:p w14:paraId="10164EE2" w14:textId="77777777" w:rsidR="00360C68" w:rsidRDefault="00360C68">
            <w:pPr>
              <w:spacing w:line="276" w:lineRule="auto"/>
              <w:rPr>
                <w:rFonts w:ascii="Tahoma" w:eastAsia="Tahoma" w:hAnsi="Tahoma" w:cs="Tahoma"/>
                <w:sz w:val="24"/>
                <w:szCs w:val="24"/>
              </w:rPr>
            </w:pPr>
          </w:p>
        </w:tc>
        <w:tc>
          <w:tcPr>
            <w:tcW w:w="885" w:type="dxa"/>
          </w:tcPr>
          <w:p w14:paraId="42DCEB66" w14:textId="77777777" w:rsidR="00360C68" w:rsidRDefault="00360C68">
            <w:pPr>
              <w:spacing w:line="276" w:lineRule="auto"/>
              <w:rPr>
                <w:rFonts w:ascii="Tahoma" w:eastAsia="Tahoma" w:hAnsi="Tahoma" w:cs="Tahoma"/>
                <w:sz w:val="24"/>
                <w:szCs w:val="24"/>
              </w:rPr>
            </w:pPr>
          </w:p>
        </w:tc>
      </w:tr>
      <w:tr w:rsidR="00360C68" w14:paraId="73A54B9F" w14:textId="77777777">
        <w:tc>
          <w:tcPr>
            <w:tcW w:w="562" w:type="dxa"/>
          </w:tcPr>
          <w:p w14:paraId="0FB1BC81" w14:textId="77777777" w:rsidR="00360C68" w:rsidRDefault="00A57978">
            <w:pPr>
              <w:spacing w:line="276" w:lineRule="auto"/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5</w:t>
            </w:r>
          </w:p>
        </w:tc>
        <w:tc>
          <w:tcPr>
            <w:tcW w:w="3261" w:type="dxa"/>
          </w:tcPr>
          <w:p w14:paraId="30995BD5" w14:textId="77777777" w:rsidR="00360C68" w:rsidRDefault="00360C68">
            <w:pPr>
              <w:spacing w:line="276" w:lineRule="auto"/>
              <w:rPr>
                <w:rFonts w:ascii="Tahoma" w:eastAsia="Tahoma" w:hAnsi="Tahoma" w:cs="Tahoma"/>
                <w:sz w:val="24"/>
                <w:szCs w:val="24"/>
              </w:rPr>
            </w:pPr>
          </w:p>
        </w:tc>
        <w:tc>
          <w:tcPr>
            <w:tcW w:w="2551" w:type="dxa"/>
          </w:tcPr>
          <w:p w14:paraId="0664D259" w14:textId="77777777" w:rsidR="00360C68" w:rsidRDefault="00360C68">
            <w:pPr>
              <w:spacing w:line="276" w:lineRule="auto"/>
              <w:rPr>
                <w:rFonts w:ascii="Tahoma" w:eastAsia="Tahoma" w:hAnsi="Tahoma" w:cs="Tahoma"/>
                <w:sz w:val="24"/>
                <w:szCs w:val="24"/>
              </w:rPr>
            </w:pPr>
          </w:p>
        </w:tc>
        <w:tc>
          <w:tcPr>
            <w:tcW w:w="2356" w:type="dxa"/>
          </w:tcPr>
          <w:p w14:paraId="64E65D3F" w14:textId="77777777" w:rsidR="00360C68" w:rsidRDefault="00360C68">
            <w:pPr>
              <w:spacing w:line="276" w:lineRule="auto"/>
              <w:rPr>
                <w:rFonts w:ascii="Tahoma" w:eastAsia="Tahoma" w:hAnsi="Tahoma" w:cs="Tahoma"/>
                <w:sz w:val="24"/>
                <w:szCs w:val="24"/>
              </w:rPr>
            </w:pPr>
          </w:p>
        </w:tc>
        <w:tc>
          <w:tcPr>
            <w:tcW w:w="885" w:type="dxa"/>
          </w:tcPr>
          <w:p w14:paraId="74942D93" w14:textId="77777777" w:rsidR="00360C68" w:rsidRDefault="00360C68">
            <w:pPr>
              <w:spacing w:line="276" w:lineRule="auto"/>
              <w:rPr>
                <w:rFonts w:ascii="Tahoma" w:eastAsia="Tahoma" w:hAnsi="Tahoma" w:cs="Tahoma"/>
                <w:sz w:val="24"/>
                <w:szCs w:val="24"/>
              </w:rPr>
            </w:pPr>
          </w:p>
        </w:tc>
      </w:tr>
    </w:tbl>
    <w:p w14:paraId="27531045" w14:textId="77777777" w:rsidR="00360C68" w:rsidRDefault="00360C68">
      <w:pPr>
        <w:spacing w:line="360" w:lineRule="auto"/>
        <w:jc w:val="both"/>
        <w:rPr>
          <w:rFonts w:ascii="Tahoma" w:eastAsia="Tahoma" w:hAnsi="Tahoma" w:cs="Tahoma"/>
          <w:sz w:val="24"/>
          <w:szCs w:val="24"/>
        </w:rPr>
      </w:pPr>
    </w:p>
    <w:p w14:paraId="38A3E422" w14:textId="60CF5502" w:rsidR="00360C68" w:rsidRDefault="00A57978">
      <w:pPr>
        <w:spacing w:line="360" w:lineRule="auto"/>
        <w:jc w:val="both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 xml:space="preserve">Berdasarkan hasil penilaian Tim Penguji Pramuka Garuda Kwartir Ranting ________, nama diatas telah memenuhi persyaratan sebagai Calon Pramuka Garuda dan berhak </w:t>
      </w:r>
      <w:proofErr w:type="gramStart"/>
      <w:r>
        <w:rPr>
          <w:rFonts w:ascii="Tahoma" w:eastAsia="Tahoma" w:hAnsi="Tahoma" w:cs="Tahoma"/>
          <w:sz w:val="24"/>
          <w:szCs w:val="24"/>
        </w:rPr>
        <w:t>untuk  mengikuti</w:t>
      </w:r>
      <w:proofErr w:type="gramEnd"/>
      <w:r>
        <w:rPr>
          <w:rFonts w:ascii="Tahoma" w:eastAsia="Tahoma" w:hAnsi="Tahoma" w:cs="Tahoma"/>
          <w:sz w:val="24"/>
          <w:szCs w:val="24"/>
        </w:rPr>
        <w:t xml:space="preserve"> Pendidikan dan Pelatihan Pramuka Garuda diselenggarakan oleh Kwartir Cabang  Majalengka Tahun </w:t>
      </w:r>
      <w:r w:rsidR="00441596">
        <w:rPr>
          <w:rFonts w:ascii="Tahoma" w:eastAsia="Tahoma" w:hAnsi="Tahoma" w:cs="Tahoma"/>
          <w:sz w:val="24"/>
          <w:szCs w:val="24"/>
        </w:rPr>
        <w:t>2026</w:t>
      </w:r>
      <w:r>
        <w:rPr>
          <w:rFonts w:ascii="Tahoma" w:eastAsia="Tahoma" w:hAnsi="Tahoma" w:cs="Tahoma"/>
          <w:sz w:val="24"/>
          <w:szCs w:val="24"/>
        </w:rPr>
        <w:t xml:space="preserve">. </w:t>
      </w:r>
    </w:p>
    <w:p w14:paraId="0273C79E" w14:textId="77777777" w:rsidR="00360C68" w:rsidRDefault="00360C68">
      <w:pPr>
        <w:spacing w:line="360" w:lineRule="auto"/>
        <w:ind w:left="360"/>
        <w:jc w:val="both"/>
        <w:rPr>
          <w:rFonts w:ascii="Tahoma" w:eastAsia="Tahoma" w:hAnsi="Tahoma" w:cs="Tahoma"/>
          <w:sz w:val="24"/>
          <w:szCs w:val="24"/>
        </w:rPr>
      </w:pPr>
    </w:p>
    <w:p w14:paraId="2EBDB504" w14:textId="77777777" w:rsidR="00360C68" w:rsidRDefault="00A57978">
      <w:pPr>
        <w:spacing w:line="360" w:lineRule="auto"/>
        <w:jc w:val="both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Demikian surat rekomendasi ini kami buat dengan sebenar-benarnya untuk dipergunakan sebagaimana mestinya.</w:t>
      </w:r>
    </w:p>
    <w:p w14:paraId="3ED63246" w14:textId="77777777" w:rsidR="00360C68" w:rsidRDefault="00360C68">
      <w:pPr>
        <w:spacing w:before="68"/>
        <w:ind w:right="-7" w:firstLine="15"/>
        <w:rPr>
          <w:rFonts w:ascii="Tahoma" w:eastAsia="Tahoma" w:hAnsi="Tahoma" w:cs="Tahoma"/>
          <w:sz w:val="24"/>
          <w:szCs w:val="24"/>
        </w:rPr>
      </w:pPr>
    </w:p>
    <w:p w14:paraId="3A536D6A" w14:textId="77777777" w:rsidR="00360C68" w:rsidRDefault="00360C68">
      <w:pPr>
        <w:spacing w:before="68"/>
        <w:ind w:right="-7" w:firstLine="15"/>
        <w:rPr>
          <w:rFonts w:ascii="Tahoma" w:eastAsia="Tahoma" w:hAnsi="Tahoma" w:cs="Tahoma"/>
          <w:sz w:val="24"/>
          <w:szCs w:val="24"/>
        </w:rPr>
      </w:pPr>
    </w:p>
    <w:p w14:paraId="2D994803" w14:textId="77777777" w:rsidR="00360C68" w:rsidRDefault="00A57978">
      <w:pPr>
        <w:spacing w:line="276" w:lineRule="auto"/>
        <w:ind w:firstLine="17"/>
        <w:jc w:val="both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Kwartir Ranting Gerakan Pramuka</w:t>
      </w:r>
    </w:p>
    <w:p w14:paraId="6C6C6006" w14:textId="77777777" w:rsidR="00360C68" w:rsidRDefault="00A57978">
      <w:pPr>
        <w:spacing w:line="276" w:lineRule="auto"/>
        <w:ind w:firstLine="17"/>
        <w:jc w:val="both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Kecamatan ________________</w:t>
      </w:r>
    </w:p>
    <w:p w14:paraId="14ACA438" w14:textId="77777777" w:rsidR="00360C68" w:rsidRDefault="00A57978">
      <w:pPr>
        <w:spacing w:line="276" w:lineRule="auto"/>
        <w:ind w:firstLine="17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Ketua,</w:t>
      </w:r>
    </w:p>
    <w:p w14:paraId="3E24AA52" w14:textId="77777777" w:rsidR="00360C68" w:rsidRDefault="00360C68">
      <w:pPr>
        <w:spacing w:line="276" w:lineRule="auto"/>
        <w:ind w:firstLine="17"/>
        <w:rPr>
          <w:rFonts w:ascii="Tahoma" w:eastAsia="Tahoma" w:hAnsi="Tahoma" w:cs="Tahoma"/>
          <w:sz w:val="24"/>
          <w:szCs w:val="24"/>
        </w:rPr>
      </w:pPr>
    </w:p>
    <w:p w14:paraId="1FA6EB8D" w14:textId="77777777" w:rsidR="00360C68" w:rsidRDefault="00360C68">
      <w:pPr>
        <w:spacing w:line="276" w:lineRule="auto"/>
        <w:ind w:firstLine="17"/>
        <w:rPr>
          <w:rFonts w:ascii="Tahoma" w:eastAsia="Tahoma" w:hAnsi="Tahoma" w:cs="Tahoma"/>
          <w:sz w:val="24"/>
          <w:szCs w:val="24"/>
        </w:rPr>
      </w:pPr>
    </w:p>
    <w:p w14:paraId="61A738F1" w14:textId="77777777" w:rsidR="00360C68" w:rsidRDefault="00360C68">
      <w:pPr>
        <w:spacing w:line="276" w:lineRule="auto"/>
        <w:ind w:firstLine="17"/>
        <w:rPr>
          <w:rFonts w:ascii="Tahoma" w:eastAsia="Tahoma" w:hAnsi="Tahoma" w:cs="Tahoma"/>
          <w:sz w:val="24"/>
          <w:szCs w:val="24"/>
        </w:rPr>
      </w:pPr>
    </w:p>
    <w:p w14:paraId="674062A5" w14:textId="77777777" w:rsidR="00360C68" w:rsidRDefault="00A57978">
      <w:pPr>
        <w:spacing w:line="276" w:lineRule="auto"/>
        <w:ind w:firstLine="17"/>
        <w:rPr>
          <w:rFonts w:ascii="Tahoma" w:eastAsia="Tahoma" w:hAnsi="Tahoma" w:cs="Tahoma"/>
          <w:b/>
          <w:sz w:val="24"/>
          <w:szCs w:val="24"/>
        </w:rPr>
      </w:pPr>
      <w:r>
        <w:rPr>
          <w:rFonts w:ascii="Tahoma" w:eastAsia="Tahoma" w:hAnsi="Tahoma" w:cs="Tahoma"/>
          <w:b/>
          <w:sz w:val="24"/>
          <w:szCs w:val="24"/>
        </w:rPr>
        <w:t>_____________________</w:t>
      </w:r>
    </w:p>
    <w:p w14:paraId="2C153FC4" w14:textId="77777777" w:rsidR="00360C68" w:rsidRDefault="00A57978">
      <w:pPr>
        <w:spacing w:line="276" w:lineRule="auto"/>
        <w:ind w:firstLine="17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NTA. 0910. _______________</w:t>
      </w:r>
    </w:p>
    <w:p w14:paraId="463C044A" w14:textId="77777777" w:rsidR="00360C68" w:rsidRDefault="00360C68">
      <w:pPr>
        <w:spacing w:line="276" w:lineRule="auto"/>
        <w:ind w:firstLine="17"/>
        <w:rPr>
          <w:rFonts w:ascii="Tahoma" w:eastAsia="Tahoma" w:hAnsi="Tahoma" w:cs="Tahoma"/>
          <w:sz w:val="24"/>
          <w:szCs w:val="24"/>
        </w:rPr>
      </w:pPr>
    </w:p>
    <w:p w14:paraId="077D6CAB" w14:textId="77777777" w:rsidR="00360C68" w:rsidRDefault="00360C68">
      <w:pPr>
        <w:spacing w:line="276" w:lineRule="auto"/>
        <w:ind w:firstLine="17"/>
        <w:rPr>
          <w:rFonts w:ascii="Tahoma" w:eastAsia="Tahoma" w:hAnsi="Tahoma" w:cs="Tahoma"/>
          <w:sz w:val="24"/>
          <w:szCs w:val="24"/>
        </w:rPr>
      </w:pPr>
    </w:p>
    <w:p w14:paraId="71BE912B" w14:textId="77777777" w:rsidR="00360C68" w:rsidRDefault="00360C68">
      <w:pPr>
        <w:spacing w:line="276" w:lineRule="auto"/>
        <w:ind w:firstLine="17"/>
        <w:rPr>
          <w:rFonts w:ascii="Tahoma" w:eastAsia="Tahoma" w:hAnsi="Tahoma" w:cs="Tahoma"/>
          <w:sz w:val="24"/>
          <w:szCs w:val="24"/>
        </w:rPr>
      </w:pPr>
    </w:p>
    <w:p w14:paraId="36D40F8A" w14:textId="77777777" w:rsidR="00360C68" w:rsidRDefault="00360C68">
      <w:pPr>
        <w:spacing w:line="276" w:lineRule="auto"/>
        <w:ind w:firstLine="17"/>
        <w:rPr>
          <w:rFonts w:ascii="Tahoma" w:eastAsia="Tahoma" w:hAnsi="Tahoma" w:cs="Tahoma"/>
          <w:sz w:val="24"/>
          <w:szCs w:val="24"/>
        </w:rPr>
      </w:pPr>
    </w:p>
    <w:p w14:paraId="0064F0C9" w14:textId="77777777" w:rsidR="00360C68" w:rsidRDefault="00360C68">
      <w:pPr>
        <w:spacing w:line="276" w:lineRule="auto"/>
        <w:ind w:firstLine="17"/>
        <w:rPr>
          <w:rFonts w:ascii="Tahoma" w:eastAsia="Tahoma" w:hAnsi="Tahoma" w:cs="Tahoma"/>
          <w:sz w:val="24"/>
          <w:szCs w:val="24"/>
        </w:rPr>
      </w:pPr>
    </w:p>
    <w:p w14:paraId="3B7605B8" w14:textId="77777777" w:rsidR="00360C68" w:rsidRDefault="00360C68">
      <w:pPr>
        <w:spacing w:line="276" w:lineRule="auto"/>
        <w:ind w:firstLine="17"/>
        <w:rPr>
          <w:rFonts w:ascii="Tahoma" w:eastAsia="Tahoma" w:hAnsi="Tahoma" w:cs="Tahoma"/>
          <w:sz w:val="24"/>
          <w:szCs w:val="24"/>
        </w:rPr>
      </w:pPr>
    </w:p>
    <w:p w14:paraId="39C62E40" w14:textId="77777777" w:rsidR="00360C68" w:rsidRDefault="00360C68">
      <w:pPr>
        <w:spacing w:line="276" w:lineRule="auto"/>
        <w:ind w:firstLine="17"/>
        <w:rPr>
          <w:rFonts w:ascii="Tahoma" w:eastAsia="Tahoma" w:hAnsi="Tahoma" w:cs="Tahoma"/>
          <w:sz w:val="24"/>
          <w:szCs w:val="24"/>
        </w:rPr>
      </w:pPr>
    </w:p>
    <w:p w14:paraId="02E91D47" w14:textId="77777777" w:rsidR="00360C68" w:rsidRDefault="00360C68">
      <w:pPr>
        <w:spacing w:line="276" w:lineRule="auto"/>
        <w:ind w:firstLine="17"/>
        <w:rPr>
          <w:rFonts w:ascii="Tahoma" w:eastAsia="Tahoma" w:hAnsi="Tahoma" w:cs="Tahoma"/>
          <w:sz w:val="24"/>
          <w:szCs w:val="24"/>
        </w:rPr>
      </w:pPr>
    </w:p>
    <w:p w14:paraId="4414DFF8" w14:textId="77777777" w:rsidR="00360C68" w:rsidRDefault="00A57978">
      <w:pPr>
        <w:spacing w:line="276" w:lineRule="auto"/>
        <w:ind w:firstLine="17"/>
        <w:rPr>
          <w:rFonts w:ascii="Tahoma" w:eastAsia="Tahoma" w:hAnsi="Tahoma" w:cs="Tahoma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hidden="0" allowOverlap="1" wp14:anchorId="4F6D78AE" wp14:editId="35BB8E7E">
            <wp:simplePos x="0" y="0"/>
            <wp:positionH relativeFrom="column">
              <wp:posOffset>5422265</wp:posOffset>
            </wp:positionH>
            <wp:positionV relativeFrom="paragraph">
              <wp:posOffset>-48259</wp:posOffset>
            </wp:positionV>
            <wp:extent cx="838200" cy="838200"/>
            <wp:effectExtent l="0" t="0" r="0" b="0"/>
            <wp:wrapNone/>
            <wp:docPr id="47" name="image2.png" descr="wosm_4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wosm_4c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hidden="0" allowOverlap="1" wp14:anchorId="77564519" wp14:editId="43A5BB4E">
            <wp:simplePos x="0" y="0"/>
            <wp:positionH relativeFrom="column">
              <wp:posOffset>2541</wp:posOffset>
            </wp:positionH>
            <wp:positionV relativeFrom="paragraph">
              <wp:posOffset>-178434</wp:posOffset>
            </wp:positionV>
            <wp:extent cx="571500" cy="1014095"/>
            <wp:effectExtent l="0" t="0" r="0" b="0"/>
            <wp:wrapNone/>
            <wp:docPr id="50" name="image1.jpg" descr="tuna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tunas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10140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FE10941" w14:textId="77777777" w:rsidR="00360C68" w:rsidRDefault="00A57978">
      <w:pPr>
        <w:rPr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hidden="0" allowOverlap="1" wp14:anchorId="480F767A" wp14:editId="144109AE">
                <wp:simplePos x="0" y="0"/>
                <wp:positionH relativeFrom="column">
                  <wp:posOffset>469900</wp:posOffset>
                </wp:positionH>
                <wp:positionV relativeFrom="paragraph">
                  <wp:posOffset>-304799</wp:posOffset>
                </wp:positionV>
                <wp:extent cx="4998720" cy="1211580"/>
                <wp:effectExtent l="0" t="0" r="0" b="0"/>
                <wp:wrapNone/>
                <wp:docPr id="42" name="Rectang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51403" y="3178973"/>
                          <a:ext cx="4989195" cy="1202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25C9D0" w14:textId="77777777" w:rsidR="00360C68" w:rsidRPr="008925DB" w:rsidRDefault="00A57978">
                            <w:pPr>
                              <w:jc w:val="center"/>
                              <w:textDirection w:val="btLr"/>
                              <w:rPr>
                                <w:lang w:val="nb-NO"/>
                              </w:rPr>
                            </w:pPr>
                            <w:r w:rsidRPr="008925DB"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52"/>
                                <w:lang w:val="nb-NO"/>
                              </w:rPr>
                              <w:t>GERAKAN PRAMUKA</w:t>
                            </w:r>
                          </w:p>
                          <w:p w14:paraId="39BC3AF5" w14:textId="77777777" w:rsidR="00360C68" w:rsidRPr="008925DB" w:rsidRDefault="00A57978">
                            <w:pPr>
                              <w:jc w:val="center"/>
                              <w:textDirection w:val="btLr"/>
                              <w:rPr>
                                <w:lang w:val="nb-NO"/>
                              </w:rPr>
                            </w:pPr>
                            <w:r w:rsidRPr="008925DB"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40"/>
                                <w:lang w:val="nb-NO"/>
                              </w:rPr>
                              <w:t>GUGUSDEPAN MAJALENGKA ------------</w:t>
                            </w:r>
                          </w:p>
                          <w:p w14:paraId="052E8F5E" w14:textId="77777777" w:rsidR="00360C68" w:rsidRPr="008925DB" w:rsidRDefault="00A57978">
                            <w:pPr>
                              <w:jc w:val="center"/>
                              <w:textDirection w:val="btLr"/>
                              <w:rPr>
                                <w:lang w:val="nb-NO"/>
                              </w:rPr>
                            </w:pPr>
                            <w:r w:rsidRPr="008925DB"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40"/>
                                <w:lang w:val="nb-NO"/>
                              </w:rPr>
                              <w:t>PANGKALAN ---------------------------</w:t>
                            </w:r>
                          </w:p>
                          <w:p w14:paraId="663EABC3" w14:textId="77777777" w:rsidR="00360C68" w:rsidRDefault="00A57978">
                            <w:pPr>
                              <w:jc w:val="center"/>
                              <w:textDirection w:val="btLr"/>
                            </w:pPr>
                            <w:r w:rsidRPr="008925DB"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34"/>
                                <w:lang w:val="nb-NO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</w:rPr>
                              <w:t>Alamat :</w:t>
                            </w:r>
                            <w:proofErr w:type="gramEnd"/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</w:rPr>
                              <w:t xml:space="preserve"> --------------------------------------------------------------------------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0F767A" id="Rectangle 42" o:spid="_x0000_s1033" style="position:absolute;margin-left:37pt;margin-top:-24pt;width:393.6pt;height:95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" filled="f" stroked="f">
                <v:textbox inset="2.53958mm,1.2694mm,2.53958mm,1.2694mm">
                  <w:txbxContent>
                    <w:p w14:paraId="7925C9D0" w14:textId="77777777" w:rsidR="00360C68" w:rsidRPr="008925DB" w:rsidRDefault="00A57978">
                      <w:pPr>
                        <w:jc w:val="center"/>
                        <w:textDirection w:val="btLr"/>
                        <w:rPr>
                          <w:lang w:val="nb-NO"/>
                        </w:rPr>
                      </w:pPr>
                      <w:r w:rsidRPr="008925DB">
                        <w:rPr>
                          <w:rFonts w:ascii="Arial" w:eastAsia="Arial" w:hAnsi="Arial" w:cs="Arial"/>
                          <w:b/>
                          <w:color w:val="000000"/>
                          <w:sz w:val="52"/>
                          <w:lang w:val="nb-NO"/>
                        </w:rPr>
                        <w:t>GERAKAN PRAMUKA</w:t>
                      </w:r>
                    </w:p>
                    <w:p w14:paraId="39BC3AF5" w14:textId="77777777" w:rsidR="00360C68" w:rsidRPr="008925DB" w:rsidRDefault="00A57978">
                      <w:pPr>
                        <w:jc w:val="center"/>
                        <w:textDirection w:val="btLr"/>
                        <w:rPr>
                          <w:lang w:val="nb-NO"/>
                        </w:rPr>
                      </w:pPr>
                      <w:r w:rsidRPr="008925DB">
                        <w:rPr>
                          <w:rFonts w:ascii="Arial" w:eastAsia="Arial" w:hAnsi="Arial" w:cs="Arial"/>
                          <w:b/>
                          <w:color w:val="000000"/>
                          <w:sz w:val="40"/>
                          <w:lang w:val="nb-NO"/>
                        </w:rPr>
                        <w:t>GUGUSDEPAN MAJALENGKA ------------</w:t>
                      </w:r>
                    </w:p>
                    <w:p w14:paraId="052E8F5E" w14:textId="77777777" w:rsidR="00360C68" w:rsidRPr="008925DB" w:rsidRDefault="00A57978">
                      <w:pPr>
                        <w:jc w:val="center"/>
                        <w:textDirection w:val="btLr"/>
                        <w:rPr>
                          <w:lang w:val="nb-NO"/>
                        </w:rPr>
                      </w:pPr>
                      <w:r w:rsidRPr="008925DB">
                        <w:rPr>
                          <w:rFonts w:ascii="Arial" w:eastAsia="Arial" w:hAnsi="Arial" w:cs="Arial"/>
                          <w:b/>
                          <w:color w:val="000000"/>
                          <w:sz w:val="40"/>
                          <w:lang w:val="nb-NO"/>
                        </w:rPr>
                        <w:t>PANGKALAN ---------------------------</w:t>
                      </w:r>
                    </w:p>
                    <w:p w14:paraId="663EABC3" w14:textId="77777777" w:rsidR="00360C68" w:rsidRDefault="00A57978">
                      <w:pPr>
                        <w:jc w:val="center"/>
                        <w:textDirection w:val="btLr"/>
                      </w:pPr>
                      <w:r w:rsidRPr="008925DB">
                        <w:rPr>
                          <w:rFonts w:ascii="Arial" w:eastAsia="Arial" w:hAnsi="Arial" w:cs="Arial"/>
                          <w:b/>
                          <w:color w:val="000000"/>
                          <w:sz w:val="34"/>
                          <w:lang w:val="nb-NO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Arial" w:eastAsia="Arial" w:hAnsi="Arial" w:cs="Arial"/>
                          <w:color w:val="000000"/>
                          <w:sz w:val="24"/>
                        </w:rPr>
                        <w:t>Alamat :</w:t>
                      </w:r>
                      <w:proofErr w:type="gramEnd"/>
                      <w:r>
                        <w:rPr>
                          <w:rFonts w:ascii="Arial" w:eastAsia="Arial" w:hAnsi="Arial" w:cs="Arial"/>
                          <w:color w:val="000000"/>
                          <w:sz w:val="24"/>
                        </w:rPr>
                        <w:t xml:space="preserve"> --------------------------------------------------------------------------</w:t>
                      </w:r>
                    </w:p>
                  </w:txbxContent>
                </v:textbox>
              </v:rect>
            </w:pict>
          </mc:Fallback>
        </mc:AlternateContent>
      </w:r>
    </w:p>
    <w:p w14:paraId="272D037E" w14:textId="77777777" w:rsidR="00360C68" w:rsidRDefault="00360C68">
      <w:pPr>
        <w:spacing w:before="68"/>
        <w:ind w:right="-7" w:firstLine="15"/>
        <w:jc w:val="center"/>
        <w:rPr>
          <w:rFonts w:ascii="Tahoma" w:eastAsia="Tahoma" w:hAnsi="Tahoma" w:cs="Tahoma"/>
          <w:sz w:val="24"/>
          <w:szCs w:val="24"/>
        </w:rPr>
      </w:pPr>
    </w:p>
    <w:p w14:paraId="04EBBC70" w14:textId="77777777" w:rsidR="00360C68" w:rsidRDefault="00360C68">
      <w:pPr>
        <w:spacing w:before="68"/>
        <w:ind w:right="-7" w:firstLine="15"/>
        <w:jc w:val="center"/>
        <w:rPr>
          <w:rFonts w:ascii="Tahoma" w:eastAsia="Tahoma" w:hAnsi="Tahoma" w:cs="Tahoma"/>
          <w:sz w:val="24"/>
          <w:szCs w:val="24"/>
        </w:rPr>
      </w:pPr>
    </w:p>
    <w:p w14:paraId="62A8C8FC" w14:textId="77777777" w:rsidR="00360C68" w:rsidRDefault="00360C68">
      <w:pPr>
        <w:spacing w:before="68"/>
        <w:ind w:right="-7" w:firstLine="15"/>
        <w:jc w:val="center"/>
        <w:rPr>
          <w:rFonts w:ascii="Tahoma" w:eastAsia="Tahoma" w:hAnsi="Tahoma" w:cs="Tahoma"/>
          <w:sz w:val="24"/>
          <w:szCs w:val="24"/>
        </w:rPr>
      </w:pPr>
    </w:p>
    <w:p w14:paraId="00336383" w14:textId="77777777" w:rsidR="00360C68" w:rsidRDefault="00A57978">
      <w:pPr>
        <w:jc w:val="center"/>
        <w:rPr>
          <w:rFonts w:ascii="Tahoma" w:eastAsia="Tahoma" w:hAnsi="Tahoma" w:cs="Tahoma"/>
          <w:b/>
          <w:sz w:val="24"/>
          <w:szCs w:val="24"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hidden="0" allowOverlap="1" wp14:anchorId="1E1D0625" wp14:editId="5A817A2E">
                <wp:simplePos x="0" y="0"/>
                <wp:positionH relativeFrom="column">
                  <wp:posOffset>1</wp:posOffset>
                </wp:positionH>
                <wp:positionV relativeFrom="paragraph">
                  <wp:posOffset>76200</wp:posOffset>
                </wp:positionV>
                <wp:extent cx="0" cy="57150"/>
                <wp:effectExtent l="0" t="0" r="0" b="0"/>
                <wp:wrapNone/>
                <wp:docPr id="45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57150" cap="flat" cmpd="thickThin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76200</wp:posOffset>
                </wp:positionV>
                <wp:extent cx="0" cy="57150"/>
                <wp:effectExtent b="0" l="0" r="0" t="0"/>
                <wp:wrapNone/>
                <wp:docPr id="45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57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E7D44A6" w14:textId="77777777" w:rsidR="00360C68" w:rsidRDefault="00360C68">
      <w:pPr>
        <w:jc w:val="center"/>
        <w:rPr>
          <w:rFonts w:ascii="Tahoma" w:eastAsia="Tahoma" w:hAnsi="Tahoma" w:cs="Tahoma"/>
          <w:b/>
          <w:sz w:val="24"/>
          <w:szCs w:val="24"/>
          <w:u w:val="single"/>
        </w:rPr>
      </w:pPr>
    </w:p>
    <w:p w14:paraId="36BF66A7" w14:textId="77777777" w:rsidR="00360C68" w:rsidRPr="00C015F8" w:rsidRDefault="00A57978">
      <w:pPr>
        <w:jc w:val="center"/>
        <w:rPr>
          <w:rFonts w:ascii="Tahoma" w:eastAsia="Tahoma" w:hAnsi="Tahoma" w:cs="Tahoma"/>
          <w:b/>
          <w:sz w:val="28"/>
          <w:szCs w:val="28"/>
        </w:rPr>
      </w:pPr>
      <w:r w:rsidRPr="00C015F8">
        <w:rPr>
          <w:rFonts w:ascii="Tahoma" w:eastAsia="Tahoma" w:hAnsi="Tahoma" w:cs="Tahoma"/>
          <w:b/>
          <w:sz w:val="28"/>
          <w:szCs w:val="28"/>
        </w:rPr>
        <w:t>SURAT KETERANGAN</w:t>
      </w:r>
    </w:p>
    <w:p w14:paraId="67D1EE6E" w14:textId="77777777" w:rsidR="00360C68" w:rsidRPr="00441596" w:rsidRDefault="00A57978">
      <w:pPr>
        <w:ind w:left="2160" w:firstLine="720"/>
        <w:rPr>
          <w:rFonts w:ascii="Tahoma" w:eastAsia="Tahoma" w:hAnsi="Tahoma" w:cs="Tahoma"/>
          <w:sz w:val="24"/>
          <w:szCs w:val="24"/>
          <w:lang w:val="nb-NO"/>
        </w:rPr>
      </w:pPr>
      <w:r w:rsidRPr="00441596">
        <w:rPr>
          <w:rFonts w:ascii="Tahoma" w:eastAsia="Tahoma" w:hAnsi="Tahoma" w:cs="Tahoma"/>
          <w:sz w:val="24"/>
          <w:szCs w:val="24"/>
          <w:lang w:val="nb-NO"/>
        </w:rPr>
        <w:t xml:space="preserve">Nomor :   </w:t>
      </w:r>
    </w:p>
    <w:p w14:paraId="7BB4E306" w14:textId="77777777" w:rsidR="00360C68" w:rsidRPr="00441596" w:rsidRDefault="00360C68">
      <w:pPr>
        <w:jc w:val="both"/>
        <w:rPr>
          <w:rFonts w:ascii="Tahoma" w:eastAsia="Tahoma" w:hAnsi="Tahoma" w:cs="Tahoma"/>
          <w:sz w:val="24"/>
          <w:szCs w:val="24"/>
          <w:lang w:val="nb-NO"/>
        </w:rPr>
      </w:pPr>
    </w:p>
    <w:p w14:paraId="6576610D" w14:textId="77777777" w:rsidR="00360C68" w:rsidRPr="00441596" w:rsidRDefault="00360C68">
      <w:pPr>
        <w:jc w:val="both"/>
        <w:rPr>
          <w:rFonts w:ascii="Tahoma" w:eastAsia="Tahoma" w:hAnsi="Tahoma" w:cs="Tahoma"/>
          <w:sz w:val="24"/>
          <w:szCs w:val="24"/>
          <w:lang w:val="nb-NO"/>
        </w:rPr>
      </w:pPr>
    </w:p>
    <w:p w14:paraId="097623F1" w14:textId="77777777" w:rsidR="00360C68" w:rsidRPr="00441596" w:rsidRDefault="00A57978">
      <w:pPr>
        <w:spacing w:line="360" w:lineRule="auto"/>
        <w:jc w:val="both"/>
        <w:rPr>
          <w:rFonts w:ascii="Tahoma" w:eastAsia="Tahoma" w:hAnsi="Tahoma" w:cs="Tahoma"/>
          <w:sz w:val="24"/>
          <w:szCs w:val="24"/>
          <w:lang w:val="nb-NO"/>
        </w:rPr>
      </w:pPr>
      <w:r w:rsidRPr="00441596">
        <w:rPr>
          <w:rFonts w:ascii="Tahoma" w:eastAsia="Tahoma" w:hAnsi="Tahoma" w:cs="Tahoma"/>
          <w:sz w:val="24"/>
          <w:szCs w:val="24"/>
          <w:lang w:val="nb-NO"/>
        </w:rPr>
        <w:t>Yang bertanda tangan di bawah ini, Pembina Gudep Majalengka _________Pangkalan ____________ menerangkan bahwa    :</w:t>
      </w:r>
    </w:p>
    <w:p w14:paraId="144D7D77" w14:textId="77777777" w:rsidR="00360C68" w:rsidRPr="00441596" w:rsidRDefault="00360C68">
      <w:pPr>
        <w:spacing w:line="360" w:lineRule="auto"/>
        <w:ind w:left="360"/>
        <w:jc w:val="both"/>
        <w:rPr>
          <w:rFonts w:ascii="Tahoma" w:eastAsia="Tahoma" w:hAnsi="Tahoma" w:cs="Tahoma"/>
          <w:sz w:val="24"/>
          <w:szCs w:val="24"/>
          <w:lang w:val="nb-NO"/>
        </w:rPr>
      </w:pPr>
    </w:p>
    <w:p w14:paraId="7BD2F872" w14:textId="77777777" w:rsidR="00360C68" w:rsidRPr="008925DB" w:rsidRDefault="00A57978">
      <w:pPr>
        <w:spacing w:line="360" w:lineRule="auto"/>
        <w:ind w:left="360"/>
        <w:jc w:val="both"/>
        <w:rPr>
          <w:rFonts w:ascii="Tahoma" w:eastAsia="Tahoma" w:hAnsi="Tahoma" w:cs="Tahoma"/>
          <w:b/>
          <w:sz w:val="24"/>
          <w:szCs w:val="24"/>
          <w:lang w:val="nb-NO"/>
        </w:rPr>
      </w:pPr>
      <w:r w:rsidRPr="008925DB">
        <w:rPr>
          <w:rFonts w:ascii="Tahoma" w:eastAsia="Tahoma" w:hAnsi="Tahoma" w:cs="Tahoma"/>
          <w:sz w:val="24"/>
          <w:szCs w:val="24"/>
          <w:lang w:val="nb-NO"/>
        </w:rPr>
        <w:t xml:space="preserve">Nama </w:t>
      </w:r>
      <w:r w:rsidRPr="008925DB">
        <w:rPr>
          <w:rFonts w:ascii="Tahoma" w:eastAsia="Tahoma" w:hAnsi="Tahoma" w:cs="Tahoma"/>
          <w:sz w:val="24"/>
          <w:szCs w:val="24"/>
          <w:lang w:val="nb-NO"/>
        </w:rPr>
        <w:tab/>
      </w:r>
      <w:r w:rsidRPr="008925DB">
        <w:rPr>
          <w:rFonts w:ascii="Tahoma" w:eastAsia="Tahoma" w:hAnsi="Tahoma" w:cs="Tahoma"/>
          <w:sz w:val="24"/>
          <w:szCs w:val="24"/>
          <w:lang w:val="nb-NO"/>
        </w:rPr>
        <w:tab/>
      </w:r>
      <w:r w:rsidRPr="008925DB">
        <w:rPr>
          <w:rFonts w:ascii="Tahoma" w:eastAsia="Tahoma" w:hAnsi="Tahoma" w:cs="Tahoma"/>
          <w:sz w:val="24"/>
          <w:szCs w:val="24"/>
          <w:lang w:val="nb-NO"/>
        </w:rPr>
        <w:tab/>
        <w:t>:</w:t>
      </w:r>
      <w:r w:rsidRPr="008925DB">
        <w:rPr>
          <w:rFonts w:ascii="Tahoma" w:eastAsia="Tahoma" w:hAnsi="Tahoma" w:cs="Tahoma"/>
          <w:b/>
          <w:sz w:val="24"/>
          <w:szCs w:val="24"/>
          <w:lang w:val="nb-NO"/>
        </w:rPr>
        <w:t xml:space="preserve"> ____________________</w:t>
      </w:r>
    </w:p>
    <w:p w14:paraId="679232C9" w14:textId="77777777" w:rsidR="00360C68" w:rsidRPr="008925DB" w:rsidRDefault="00A57978">
      <w:pPr>
        <w:spacing w:line="360" w:lineRule="auto"/>
        <w:ind w:left="360"/>
        <w:jc w:val="both"/>
        <w:rPr>
          <w:rFonts w:ascii="Tahoma" w:eastAsia="Tahoma" w:hAnsi="Tahoma" w:cs="Tahoma"/>
          <w:sz w:val="24"/>
          <w:szCs w:val="24"/>
          <w:lang w:val="nb-NO"/>
        </w:rPr>
      </w:pPr>
      <w:r w:rsidRPr="008925DB">
        <w:rPr>
          <w:rFonts w:ascii="Tahoma" w:eastAsia="Tahoma" w:hAnsi="Tahoma" w:cs="Tahoma"/>
          <w:sz w:val="24"/>
          <w:szCs w:val="24"/>
          <w:lang w:val="nb-NO"/>
        </w:rPr>
        <w:t>Tempat/Tgl Lahir</w:t>
      </w:r>
      <w:r w:rsidRPr="008925DB">
        <w:rPr>
          <w:rFonts w:ascii="Tahoma" w:eastAsia="Tahoma" w:hAnsi="Tahoma" w:cs="Tahoma"/>
          <w:sz w:val="24"/>
          <w:szCs w:val="24"/>
          <w:lang w:val="nb-NO"/>
        </w:rPr>
        <w:tab/>
        <w:t xml:space="preserve">: ____________________ </w:t>
      </w:r>
    </w:p>
    <w:p w14:paraId="6EB32F25" w14:textId="77777777" w:rsidR="00360C68" w:rsidRPr="008925DB" w:rsidRDefault="00A57978">
      <w:pPr>
        <w:spacing w:line="360" w:lineRule="auto"/>
        <w:ind w:left="360"/>
        <w:jc w:val="both"/>
        <w:rPr>
          <w:rFonts w:ascii="Tahoma" w:eastAsia="Tahoma" w:hAnsi="Tahoma" w:cs="Tahoma"/>
          <w:sz w:val="24"/>
          <w:szCs w:val="24"/>
          <w:lang w:val="nb-NO"/>
        </w:rPr>
      </w:pPr>
      <w:r w:rsidRPr="008925DB">
        <w:rPr>
          <w:rFonts w:ascii="Tahoma" w:eastAsia="Tahoma" w:hAnsi="Tahoma" w:cs="Tahoma"/>
          <w:sz w:val="24"/>
          <w:szCs w:val="24"/>
          <w:lang w:val="nb-NO"/>
        </w:rPr>
        <w:t xml:space="preserve">Golongan/TKU </w:t>
      </w:r>
      <w:r w:rsidRPr="008925DB">
        <w:rPr>
          <w:rFonts w:ascii="Tahoma" w:eastAsia="Tahoma" w:hAnsi="Tahoma" w:cs="Tahoma"/>
          <w:sz w:val="24"/>
          <w:szCs w:val="24"/>
          <w:lang w:val="nb-NO"/>
        </w:rPr>
        <w:tab/>
      </w:r>
      <w:r w:rsidRPr="008925DB">
        <w:rPr>
          <w:rFonts w:ascii="Tahoma" w:eastAsia="Tahoma" w:hAnsi="Tahoma" w:cs="Tahoma"/>
          <w:sz w:val="24"/>
          <w:szCs w:val="24"/>
          <w:lang w:val="nb-NO"/>
        </w:rPr>
        <w:tab/>
        <w:t>: Penggalang Terap</w:t>
      </w:r>
    </w:p>
    <w:p w14:paraId="6B248E62" w14:textId="77777777" w:rsidR="00360C68" w:rsidRPr="008925DB" w:rsidRDefault="00360C68">
      <w:pPr>
        <w:spacing w:line="360" w:lineRule="auto"/>
        <w:ind w:left="360"/>
        <w:jc w:val="both"/>
        <w:rPr>
          <w:rFonts w:ascii="Tahoma" w:eastAsia="Tahoma" w:hAnsi="Tahoma" w:cs="Tahoma"/>
          <w:sz w:val="24"/>
          <w:szCs w:val="24"/>
          <w:lang w:val="nb-NO"/>
        </w:rPr>
      </w:pPr>
    </w:p>
    <w:p w14:paraId="74772DD3" w14:textId="77777777" w:rsidR="00360C68" w:rsidRPr="008925DB" w:rsidRDefault="00A57978">
      <w:pPr>
        <w:spacing w:line="360" w:lineRule="auto"/>
        <w:jc w:val="both"/>
        <w:rPr>
          <w:rFonts w:ascii="Tahoma" w:eastAsia="Tahoma" w:hAnsi="Tahoma" w:cs="Tahoma"/>
          <w:sz w:val="24"/>
          <w:szCs w:val="24"/>
          <w:lang w:val="nb-NO"/>
        </w:rPr>
      </w:pPr>
      <w:r w:rsidRPr="008925DB">
        <w:rPr>
          <w:rFonts w:ascii="Tahoma" w:eastAsia="Tahoma" w:hAnsi="Tahoma" w:cs="Tahoma"/>
          <w:sz w:val="24"/>
          <w:szCs w:val="24"/>
          <w:lang w:val="nb-NO"/>
        </w:rPr>
        <w:t>Yang bersangkutan benar-benar adalah anggota Pramuka aktif di Gudep Majalengka __________ Pangkalan ______________ dan memiliki prestasi akademik yang tinggi dan memiliki keterampilan dan kecakapan lebih tinggi dibandingkan teman-teman di Gugus Depannya sehingga layak dicalonkan sebagai Pramuka Garuda.</w:t>
      </w:r>
    </w:p>
    <w:p w14:paraId="1B25EAF8" w14:textId="77777777" w:rsidR="00360C68" w:rsidRPr="008925DB" w:rsidRDefault="00A57978">
      <w:pPr>
        <w:spacing w:line="360" w:lineRule="auto"/>
        <w:jc w:val="both"/>
        <w:rPr>
          <w:rFonts w:ascii="Tahoma" w:eastAsia="Tahoma" w:hAnsi="Tahoma" w:cs="Tahoma"/>
          <w:sz w:val="24"/>
          <w:szCs w:val="24"/>
          <w:lang w:val="nb-NO"/>
        </w:rPr>
      </w:pPr>
      <w:r w:rsidRPr="008925DB">
        <w:rPr>
          <w:rFonts w:ascii="Tahoma" w:eastAsia="Tahoma" w:hAnsi="Tahoma" w:cs="Tahoma"/>
          <w:sz w:val="24"/>
          <w:szCs w:val="24"/>
          <w:lang w:val="nb-NO"/>
        </w:rPr>
        <w:t>Demikian keterangan ini kami buat dengan sebenar-benarnya untuk dipergunakan sebagaimana mestinya.</w:t>
      </w:r>
    </w:p>
    <w:p w14:paraId="18B3F48D" w14:textId="77777777" w:rsidR="00360C68" w:rsidRPr="008925DB" w:rsidRDefault="00360C68">
      <w:pPr>
        <w:spacing w:line="360" w:lineRule="auto"/>
        <w:ind w:left="360"/>
        <w:jc w:val="both"/>
        <w:rPr>
          <w:rFonts w:ascii="Tahoma" w:eastAsia="Tahoma" w:hAnsi="Tahoma" w:cs="Tahoma"/>
          <w:sz w:val="24"/>
          <w:szCs w:val="24"/>
          <w:lang w:val="nb-NO"/>
        </w:rPr>
      </w:pPr>
    </w:p>
    <w:p w14:paraId="4AB99180" w14:textId="77777777" w:rsidR="00360C68" w:rsidRPr="008925DB" w:rsidRDefault="00360C68">
      <w:pPr>
        <w:spacing w:line="360" w:lineRule="auto"/>
        <w:jc w:val="both"/>
        <w:rPr>
          <w:rFonts w:ascii="Tahoma" w:eastAsia="Tahoma" w:hAnsi="Tahoma" w:cs="Tahoma"/>
          <w:sz w:val="24"/>
          <w:szCs w:val="24"/>
          <w:lang w:val="nb-NO"/>
        </w:rPr>
      </w:pPr>
    </w:p>
    <w:p w14:paraId="4C0FB1E4" w14:textId="77777777" w:rsidR="00360C68" w:rsidRPr="008925DB" w:rsidRDefault="00360C68">
      <w:pPr>
        <w:spacing w:line="360" w:lineRule="auto"/>
        <w:jc w:val="both"/>
        <w:rPr>
          <w:rFonts w:ascii="Tahoma" w:eastAsia="Tahoma" w:hAnsi="Tahoma" w:cs="Tahoma"/>
          <w:sz w:val="24"/>
          <w:szCs w:val="24"/>
          <w:lang w:val="nb-NO"/>
        </w:rPr>
      </w:pPr>
    </w:p>
    <w:tbl>
      <w:tblPr>
        <w:tblStyle w:val="a0"/>
        <w:tblW w:w="986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932"/>
        <w:gridCol w:w="4932"/>
      </w:tblGrid>
      <w:tr w:rsidR="00360C68" w14:paraId="3218E6DC" w14:textId="77777777">
        <w:tc>
          <w:tcPr>
            <w:tcW w:w="4932" w:type="dxa"/>
          </w:tcPr>
          <w:p w14:paraId="1128623B" w14:textId="77777777" w:rsidR="00360C68" w:rsidRPr="008925DB" w:rsidRDefault="00A57978">
            <w:pPr>
              <w:spacing w:line="360" w:lineRule="auto"/>
              <w:jc w:val="center"/>
              <w:rPr>
                <w:rFonts w:ascii="Tahoma" w:eastAsia="Tahoma" w:hAnsi="Tahoma" w:cs="Tahoma"/>
                <w:sz w:val="24"/>
                <w:szCs w:val="24"/>
                <w:lang w:val="nb-NO"/>
              </w:rPr>
            </w:pPr>
            <w:r w:rsidRPr="008925DB">
              <w:rPr>
                <w:rFonts w:ascii="Tahoma" w:eastAsia="Tahoma" w:hAnsi="Tahoma" w:cs="Tahoma"/>
                <w:sz w:val="24"/>
                <w:szCs w:val="24"/>
                <w:lang w:val="nb-NO"/>
              </w:rPr>
              <w:t>Mengetahui :</w:t>
            </w:r>
          </w:p>
          <w:p w14:paraId="554D2236" w14:textId="77777777" w:rsidR="00360C68" w:rsidRPr="008925DB" w:rsidRDefault="00A57978">
            <w:pPr>
              <w:spacing w:line="360" w:lineRule="auto"/>
              <w:jc w:val="center"/>
              <w:rPr>
                <w:rFonts w:ascii="Tahoma" w:eastAsia="Tahoma" w:hAnsi="Tahoma" w:cs="Tahoma"/>
                <w:sz w:val="24"/>
                <w:szCs w:val="24"/>
                <w:lang w:val="nb-NO"/>
              </w:rPr>
            </w:pPr>
            <w:r w:rsidRPr="008925DB">
              <w:rPr>
                <w:rFonts w:ascii="Tahoma" w:eastAsia="Tahoma" w:hAnsi="Tahoma" w:cs="Tahoma"/>
                <w:sz w:val="24"/>
                <w:szCs w:val="24"/>
                <w:lang w:val="nb-NO"/>
              </w:rPr>
              <w:t>Ketua Mabigus Gerakan Pramuka,</w:t>
            </w:r>
          </w:p>
          <w:p w14:paraId="0B2654FA" w14:textId="77777777" w:rsidR="00360C68" w:rsidRPr="008925DB" w:rsidRDefault="00360C68">
            <w:pPr>
              <w:spacing w:line="360" w:lineRule="auto"/>
              <w:jc w:val="center"/>
              <w:rPr>
                <w:rFonts w:ascii="Tahoma" w:eastAsia="Tahoma" w:hAnsi="Tahoma" w:cs="Tahoma"/>
                <w:sz w:val="24"/>
                <w:szCs w:val="24"/>
                <w:lang w:val="nb-NO"/>
              </w:rPr>
            </w:pPr>
          </w:p>
          <w:p w14:paraId="5896A8C0" w14:textId="77777777" w:rsidR="00360C68" w:rsidRPr="008925DB" w:rsidRDefault="00360C68">
            <w:pPr>
              <w:spacing w:line="360" w:lineRule="auto"/>
              <w:jc w:val="center"/>
              <w:rPr>
                <w:rFonts w:ascii="Tahoma" w:eastAsia="Tahoma" w:hAnsi="Tahoma" w:cs="Tahoma"/>
                <w:sz w:val="24"/>
                <w:szCs w:val="24"/>
                <w:lang w:val="nb-NO"/>
              </w:rPr>
            </w:pPr>
          </w:p>
          <w:p w14:paraId="26D4B4DA" w14:textId="77777777" w:rsidR="00360C68" w:rsidRPr="008925DB" w:rsidRDefault="00360C68">
            <w:pPr>
              <w:spacing w:line="360" w:lineRule="auto"/>
              <w:jc w:val="center"/>
              <w:rPr>
                <w:rFonts w:ascii="Tahoma" w:eastAsia="Tahoma" w:hAnsi="Tahoma" w:cs="Tahoma"/>
                <w:sz w:val="24"/>
                <w:szCs w:val="24"/>
                <w:lang w:val="nb-NO"/>
              </w:rPr>
            </w:pPr>
          </w:p>
          <w:p w14:paraId="492AE6A3" w14:textId="77777777" w:rsidR="00360C68" w:rsidRDefault="00A57978">
            <w:pPr>
              <w:spacing w:line="360" w:lineRule="auto"/>
              <w:jc w:val="center"/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 xml:space="preserve">________________________ </w:t>
            </w:r>
          </w:p>
          <w:p w14:paraId="0DDED415" w14:textId="77777777" w:rsidR="00360C68" w:rsidRDefault="00A57978">
            <w:pPr>
              <w:spacing w:line="360" w:lineRule="auto"/>
              <w:ind w:left="567"/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 xml:space="preserve">NTA. </w:t>
            </w:r>
          </w:p>
        </w:tc>
        <w:tc>
          <w:tcPr>
            <w:tcW w:w="4932" w:type="dxa"/>
          </w:tcPr>
          <w:p w14:paraId="387AED71" w14:textId="4E20893C" w:rsidR="00360C68" w:rsidRDefault="00A57978">
            <w:pPr>
              <w:spacing w:line="360" w:lineRule="auto"/>
              <w:jc w:val="center"/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Majalengka, .........................</w:t>
            </w:r>
            <w:r w:rsidR="00441596">
              <w:rPr>
                <w:rFonts w:ascii="Tahoma" w:eastAsia="Tahoma" w:hAnsi="Tahoma" w:cs="Tahoma"/>
                <w:sz w:val="24"/>
                <w:szCs w:val="24"/>
              </w:rPr>
              <w:t>2026</w:t>
            </w:r>
          </w:p>
          <w:p w14:paraId="5EF3CA49" w14:textId="77777777" w:rsidR="00360C68" w:rsidRDefault="00A57978">
            <w:pPr>
              <w:spacing w:line="360" w:lineRule="auto"/>
              <w:jc w:val="center"/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Pembina,</w:t>
            </w:r>
          </w:p>
          <w:p w14:paraId="49A4423D" w14:textId="77777777" w:rsidR="00360C68" w:rsidRDefault="00360C68">
            <w:pPr>
              <w:spacing w:line="360" w:lineRule="auto"/>
              <w:jc w:val="center"/>
              <w:rPr>
                <w:rFonts w:ascii="Tahoma" w:eastAsia="Tahoma" w:hAnsi="Tahoma" w:cs="Tahoma"/>
                <w:sz w:val="24"/>
                <w:szCs w:val="24"/>
              </w:rPr>
            </w:pPr>
          </w:p>
          <w:p w14:paraId="3D8DF155" w14:textId="77777777" w:rsidR="00360C68" w:rsidRDefault="00360C68">
            <w:pPr>
              <w:spacing w:line="360" w:lineRule="auto"/>
              <w:jc w:val="center"/>
              <w:rPr>
                <w:rFonts w:ascii="Tahoma" w:eastAsia="Tahoma" w:hAnsi="Tahoma" w:cs="Tahoma"/>
                <w:sz w:val="24"/>
                <w:szCs w:val="24"/>
              </w:rPr>
            </w:pPr>
          </w:p>
          <w:p w14:paraId="0970152F" w14:textId="77777777" w:rsidR="00360C68" w:rsidRDefault="00360C68">
            <w:pPr>
              <w:spacing w:line="360" w:lineRule="auto"/>
              <w:jc w:val="center"/>
              <w:rPr>
                <w:rFonts w:ascii="Tahoma" w:eastAsia="Tahoma" w:hAnsi="Tahoma" w:cs="Tahoma"/>
                <w:sz w:val="24"/>
                <w:szCs w:val="24"/>
              </w:rPr>
            </w:pPr>
          </w:p>
          <w:p w14:paraId="2BE9749B" w14:textId="77777777" w:rsidR="00360C68" w:rsidRDefault="00A57978">
            <w:pPr>
              <w:spacing w:line="360" w:lineRule="auto"/>
              <w:jc w:val="center"/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___________________________</w:t>
            </w:r>
          </w:p>
          <w:p w14:paraId="362B318E" w14:textId="77777777" w:rsidR="00360C68" w:rsidRDefault="00A57978">
            <w:pPr>
              <w:spacing w:line="360" w:lineRule="auto"/>
              <w:ind w:left="313"/>
              <w:rPr>
                <w:rFonts w:ascii="Tahoma" w:eastAsia="Tahoma" w:hAnsi="Tahoma" w:cs="Tahoma"/>
                <w:sz w:val="24"/>
                <w:szCs w:val="24"/>
              </w:rPr>
            </w:pPr>
            <w:r>
              <w:rPr>
                <w:rFonts w:ascii="Tahoma" w:eastAsia="Tahoma" w:hAnsi="Tahoma" w:cs="Tahoma"/>
                <w:sz w:val="24"/>
                <w:szCs w:val="24"/>
              </w:rPr>
              <w:t>NTA.</w:t>
            </w:r>
          </w:p>
        </w:tc>
      </w:tr>
    </w:tbl>
    <w:p w14:paraId="005D4A56" w14:textId="77777777" w:rsidR="00360C68" w:rsidRDefault="00360C68">
      <w:pPr>
        <w:spacing w:line="360" w:lineRule="auto"/>
        <w:jc w:val="both"/>
        <w:rPr>
          <w:sz w:val="26"/>
          <w:szCs w:val="26"/>
        </w:rPr>
      </w:pPr>
    </w:p>
    <w:p w14:paraId="15F97280" w14:textId="77777777" w:rsidR="00360C68" w:rsidRDefault="00360C68">
      <w:pPr>
        <w:spacing w:line="360" w:lineRule="auto"/>
        <w:jc w:val="both"/>
        <w:rPr>
          <w:sz w:val="26"/>
          <w:szCs w:val="26"/>
        </w:rPr>
      </w:pPr>
    </w:p>
    <w:p w14:paraId="1DAA6741" w14:textId="77777777" w:rsidR="00360C68" w:rsidRDefault="00360C68">
      <w:pPr>
        <w:spacing w:line="276" w:lineRule="auto"/>
        <w:ind w:firstLine="17"/>
        <w:rPr>
          <w:rFonts w:ascii="Tahoma" w:eastAsia="Tahoma" w:hAnsi="Tahoma" w:cs="Tahoma"/>
          <w:sz w:val="24"/>
          <w:szCs w:val="24"/>
        </w:rPr>
      </w:pPr>
    </w:p>
    <w:p w14:paraId="2D47E6C9" w14:textId="77777777" w:rsidR="00360C68" w:rsidRDefault="00360C68">
      <w:pPr>
        <w:spacing w:line="276" w:lineRule="auto"/>
        <w:ind w:firstLine="17"/>
        <w:rPr>
          <w:rFonts w:ascii="Tahoma" w:eastAsia="Tahoma" w:hAnsi="Tahoma" w:cs="Tahoma"/>
          <w:sz w:val="24"/>
          <w:szCs w:val="24"/>
        </w:rPr>
      </w:pPr>
    </w:p>
    <w:p w14:paraId="3A6D8596" w14:textId="77777777" w:rsidR="00360C68" w:rsidRDefault="00360C68">
      <w:pPr>
        <w:spacing w:line="276" w:lineRule="auto"/>
        <w:ind w:firstLine="17"/>
        <w:rPr>
          <w:rFonts w:ascii="Tahoma" w:eastAsia="Tahoma" w:hAnsi="Tahoma" w:cs="Tahoma"/>
          <w:sz w:val="24"/>
          <w:szCs w:val="24"/>
        </w:rPr>
      </w:pPr>
    </w:p>
    <w:p w14:paraId="16AA99CC" w14:textId="77777777" w:rsidR="00360C68" w:rsidRDefault="00A57978">
      <w:pPr>
        <w:spacing w:line="276" w:lineRule="auto"/>
        <w:ind w:firstLine="17"/>
        <w:rPr>
          <w:rFonts w:ascii="Tahoma" w:eastAsia="Tahoma" w:hAnsi="Tahoma" w:cs="Tahoma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hidden="0" allowOverlap="1" wp14:anchorId="34390E27" wp14:editId="0BE0C709">
            <wp:simplePos x="0" y="0"/>
            <wp:positionH relativeFrom="column">
              <wp:posOffset>5422265</wp:posOffset>
            </wp:positionH>
            <wp:positionV relativeFrom="paragraph">
              <wp:posOffset>-48259</wp:posOffset>
            </wp:positionV>
            <wp:extent cx="838200" cy="838200"/>
            <wp:effectExtent l="0" t="0" r="0" b="0"/>
            <wp:wrapNone/>
            <wp:docPr id="49" name="image2.png" descr="wosm_4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wosm_4c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38200" cy="83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hidden="0" allowOverlap="1" wp14:anchorId="49406814" wp14:editId="46E5AFDE">
            <wp:simplePos x="0" y="0"/>
            <wp:positionH relativeFrom="column">
              <wp:posOffset>2541</wp:posOffset>
            </wp:positionH>
            <wp:positionV relativeFrom="paragraph">
              <wp:posOffset>-178434</wp:posOffset>
            </wp:positionV>
            <wp:extent cx="571500" cy="1014095"/>
            <wp:effectExtent l="0" t="0" r="0" b="0"/>
            <wp:wrapNone/>
            <wp:docPr id="51" name="image1.jpg" descr="tuna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tunas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10140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9DAD378" w14:textId="77777777" w:rsidR="00360C68" w:rsidRDefault="00A57978">
      <w:pPr>
        <w:rPr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hidden="0" allowOverlap="1" wp14:anchorId="7498A100" wp14:editId="1E657689">
                <wp:simplePos x="0" y="0"/>
                <wp:positionH relativeFrom="column">
                  <wp:posOffset>469900</wp:posOffset>
                </wp:positionH>
                <wp:positionV relativeFrom="paragraph">
                  <wp:posOffset>-304799</wp:posOffset>
                </wp:positionV>
                <wp:extent cx="4998720" cy="1211580"/>
                <wp:effectExtent l="0" t="0" r="0" b="0"/>
                <wp:wrapNone/>
                <wp:docPr id="4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51403" y="3178973"/>
                          <a:ext cx="4989195" cy="1202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D5B519" w14:textId="77777777" w:rsidR="00360C68" w:rsidRDefault="00A57978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52"/>
                              </w:rPr>
                              <w:t>GERAKAN PRAMUKA</w:t>
                            </w:r>
                          </w:p>
                          <w:p w14:paraId="6A916D1A" w14:textId="77777777" w:rsidR="00360C68" w:rsidRDefault="00A57978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40"/>
                              </w:rPr>
                              <w:t>KWARTIR RANTING ________________</w:t>
                            </w:r>
                          </w:p>
                          <w:p w14:paraId="6813634C" w14:textId="77777777" w:rsidR="00360C68" w:rsidRDefault="00A57978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34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</w:rPr>
                              <w:t>Alamat _______________________________________________</w:t>
                            </w:r>
                          </w:p>
                          <w:p w14:paraId="4AD5472E" w14:textId="77777777" w:rsidR="00360C68" w:rsidRDefault="00360C68">
                            <w:pPr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98A100" id="Rectangle 44" o:spid="_x0000_s1034" style="position:absolute;margin-left:37pt;margin-top:-24pt;width:393.6pt;height:95.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" filled="f" stroked="f">
                <v:textbox inset="2.53958mm,1.2694mm,2.53958mm,1.2694mm">
                  <w:txbxContent>
                    <w:p w14:paraId="5DD5B519" w14:textId="77777777" w:rsidR="00360C68" w:rsidRDefault="00A57978">
                      <w:pPr>
                        <w:jc w:val="center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52"/>
                        </w:rPr>
                        <w:t>GERAKAN PRAMUKA</w:t>
                      </w:r>
                    </w:p>
                    <w:p w14:paraId="6A916D1A" w14:textId="77777777" w:rsidR="00360C68" w:rsidRDefault="00A57978">
                      <w:pPr>
                        <w:jc w:val="center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40"/>
                        </w:rPr>
                        <w:t>KWARTIR RANTING ________________</w:t>
                      </w:r>
                    </w:p>
                    <w:p w14:paraId="6813634C" w14:textId="77777777" w:rsidR="00360C68" w:rsidRDefault="00A57978">
                      <w:pPr>
                        <w:jc w:val="center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34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color w:val="000000"/>
                          <w:sz w:val="24"/>
                        </w:rPr>
                        <w:t>Alamat _______________________________________________</w:t>
                      </w:r>
                    </w:p>
                    <w:p w14:paraId="4AD5472E" w14:textId="77777777" w:rsidR="00360C68" w:rsidRDefault="00360C68">
                      <w:pPr>
                        <w:jc w:val="center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4AEF6A73" w14:textId="77777777" w:rsidR="00360C68" w:rsidRDefault="00360C68">
      <w:pPr>
        <w:spacing w:before="68"/>
        <w:ind w:right="-7" w:firstLine="15"/>
        <w:jc w:val="center"/>
        <w:rPr>
          <w:rFonts w:ascii="Tahoma" w:eastAsia="Tahoma" w:hAnsi="Tahoma" w:cs="Tahoma"/>
          <w:sz w:val="24"/>
          <w:szCs w:val="24"/>
        </w:rPr>
      </w:pPr>
    </w:p>
    <w:p w14:paraId="5DD39F08" w14:textId="77777777" w:rsidR="00360C68" w:rsidRDefault="00360C68">
      <w:pPr>
        <w:spacing w:before="68"/>
        <w:ind w:right="-7" w:firstLine="15"/>
        <w:jc w:val="center"/>
        <w:rPr>
          <w:rFonts w:ascii="Tahoma" w:eastAsia="Tahoma" w:hAnsi="Tahoma" w:cs="Tahoma"/>
          <w:sz w:val="24"/>
          <w:szCs w:val="24"/>
        </w:rPr>
      </w:pPr>
    </w:p>
    <w:p w14:paraId="1A88ED45" w14:textId="77777777" w:rsidR="00360C68" w:rsidRDefault="00A57978">
      <w:pPr>
        <w:spacing w:before="68"/>
        <w:ind w:right="-7" w:firstLine="15"/>
        <w:jc w:val="center"/>
        <w:rPr>
          <w:rFonts w:ascii="Tahoma" w:eastAsia="Tahoma" w:hAnsi="Tahoma" w:cs="Tahoma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hidden="0" allowOverlap="1" wp14:anchorId="35813139" wp14:editId="384A2E2D">
                <wp:simplePos x="0" y="0"/>
                <wp:positionH relativeFrom="column">
                  <wp:posOffset>1</wp:posOffset>
                </wp:positionH>
                <wp:positionV relativeFrom="paragraph">
                  <wp:posOffset>88900</wp:posOffset>
                </wp:positionV>
                <wp:extent cx="0" cy="57150"/>
                <wp:effectExtent l="0" t="0" r="0" b="0"/>
                <wp:wrapNone/>
                <wp:docPr id="39" name="Straight Arrow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57150" cap="flat" cmpd="thickThin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88900</wp:posOffset>
                </wp:positionV>
                <wp:extent cx="0" cy="57150"/>
                <wp:effectExtent b="0" l="0" r="0" t="0"/>
                <wp:wrapNone/>
                <wp:docPr id="39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571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203311B" w14:textId="43D10764" w:rsidR="00360C68" w:rsidRDefault="00A57978">
      <w:pPr>
        <w:spacing w:before="68"/>
        <w:ind w:right="-7" w:firstLine="15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Nomor</w:t>
      </w:r>
      <w:r>
        <w:rPr>
          <w:rFonts w:ascii="Tahoma" w:eastAsia="Tahoma" w:hAnsi="Tahoma" w:cs="Tahoma"/>
          <w:sz w:val="24"/>
          <w:szCs w:val="24"/>
        </w:rPr>
        <w:tab/>
      </w:r>
      <w:r>
        <w:rPr>
          <w:rFonts w:ascii="Tahoma" w:eastAsia="Tahoma" w:hAnsi="Tahoma" w:cs="Tahoma"/>
          <w:sz w:val="24"/>
          <w:szCs w:val="24"/>
        </w:rPr>
        <w:tab/>
        <w:t>: …… / 0910. Kode ranting -A</w:t>
      </w:r>
      <w:r>
        <w:rPr>
          <w:rFonts w:ascii="Tahoma" w:eastAsia="Tahoma" w:hAnsi="Tahoma" w:cs="Tahoma"/>
          <w:sz w:val="24"/>
          <w:szCs w:val="24"/>
        </w:rPr>
        <w:tab/>
      </w:r>
      <w:r>
        <w:rPr>
          <w:rFonts w:ascii="Tahoma" w:eastAsia="Tahoma" w:hAnsi="Tahoma" w:cs="Tahoma"/>
          <w:sz w:val="24"/>
          <w:szCs w:val="24"/>
        </w:rPr>
        <w:tab/>
      </w:r>
      <w:r>
        <w:rPr>
          <w:rFonts w:ascii="Tahoma" w:eastAsia="Tahoma" w:hAnsi="Tahoma" w:cs="Tahoma"/>
          <w:sz w:val="24"/>
          <w:szCs w:val="24"/>
        </w:rPr>
        <w:tab/>
      </w:r>
      <w:r w:rsidR="008925DB">
        <w:rPr>
          <w:rFonts w:ascii="Tahoma" w:eastAsia="Tahoma" w:hAnsi="Tahoma" w:cs="Tahoma"/>
          <w:sz w:val="24"/>
          <w:szCs w:val="24"/>
        </w:rPr>
        <w:tab/>
      </w:r>
      <w:r>
        <w:rPr>
          <w:rFonts w:ascii="Tahoma" w:eastAsia="Tahoma" w:hAnsi="Tahoma" w:cs="Tahoma"/>
          <w:sz w:val="24"/>
          <w:szCs w:val="24"/>
        </w:rPr>
        <w:tab/>
        <w:t xml:space="preserve">3 Juni </w:t>
      </w:r>
      <w:r w:rsidR="00441596">
        <w:rPr>
          <w:rFonts w:ascii="Tahoma" w:eastAsia="Tahoma" w:hAnsi="Tahoma" w:cs="Tahoma"/>
          <w:sz w:val="24"/>
          <w:szCs w:val="24"/>
        </w:rPr>
        <w:t>2026</w:t>
      </w:r>
    </w:p>
    <w:p w14:paraId="1F7FA5C3" w14:textId="77777777" w:rsidR="00360C68" w:rsidRPr="008925DB" w:rsidRDefault="00A57978">
      <w:pPr>
        <w:spacing w:line="276" w:lineRule="auto"/>
        <w:ind w:firstLine="17"/>
        <w:rPr>
          <w:rFonts w:ascii="Tahoma" w:eastAsia="Tahoma" w:hAnsi="Tahoma" w:cs="Tahoma"/>
          <w:sz w:val="24"/>
          <w:szCs w:val="24"/>
          <w:lang w:val="nb-NO"/>
        </w:rPr>
      </w:pPr>
      <w:r w:rsidRPr="008925DB">
        <w:rPr>
          <w:rFonts w:ascii="Tahoma" w:eastAsia="Tahoma" w:hAnsi="Tahoma" w:cs="Tahoma"/>
          <w:sz w:val="24"/>
          <w:szCs w:val="24"/>
          <w:lang w:val="nb-NO"/>
        </w:rPr>
        <w:t>Lampiran</w:t>
      </w:r>
      <w:r w:rsidRPr="008925DB">
        <w:rPr>
          <w:rFonts w:ascii="Tahoma" w:eastAsia="Tahoma" w:hAnsi="Tahoma" w:cs="Tahoma"/>
          <w:sz w:val="24"/>
          <w:szCs w:val="24"/>
          <w:lang w:val="nb-NO"/>
        </w:rPr>
        <w:tab/>
        <w:t>: 1 (satu) berkas</w:t>
      </w:r>
    </w:p>
    <w:p w14:paraId="7F06F238" w14:textId="77777777" w:rsidR="00360C68" w:rsidRPr="008925DB" w:rsidRDefault="00A57978">
      <w:pPr>
        <w:spacing w:line="276" w:lineRule="auto"/>
        <w:ind w:firstLine="17"/>
        <w:rPr>
          <w:rFonts w:ascii="Tahoma" w:eastAsia="Tahoma" w:hAnsi="Tahoma" w:cs="Tahoma"/>
          <w:sz w:val="24"/>
          <w:szCs w:val="24"/>
          <w:lang w:val="nb-NO"/>
        </w:rPr>
      </w:pPr>
      <w:r w:rsidRPr="008925DB">
        <w:rPr>
          <w:rFonts w:ascii="Tahoma" w:eastAsia="Tahoma" w:hAnsi="Tahoma" w:cs="Tahoma"/>
          <w:sz w:val="24"/>
          <w:szCs w:val="24"/>
          <w:lang w:val="nb-NO"/>
        </w:rPr>
        <w:t>Hal</w:t>
      </w:r>
      <w:r w:rsidRPr="008925DB">
        <w:rPr>
          <w:rFonts w:ascii="Tahoma" w:eastAsia="Tahoma" w:hAnsi="Tahoma" w:cs="Tahoma"/>
          <w:sz w:val="24"/>
          <w:szCs w:val="24"/>
          <w:lang w:val="nb-NO"/>
        </w:rPr>
        <w:tab/>
      </w:r>
      <w:r w:rsidRPr="008925DB">
        <w:rPr>
          <w:rFonts w:ascii="Tahoma" w:eastAsia="Tahoma" w:hAnsi="Tahoma" w:cs="Tahoma"/>
          <w:sz w:val="24"/>
          <w:szCs w:val="24"/>
          <w:lang w:val="nb-NO"/>
        </w:rPr>
        <w:tab/>
        <w:t>: Permohonan SK Tim Penilai Pramuka Garuda</w:t>
      </w:r>
    </w:p>
    <w:p w14:paraId="48873A04" w14:textId="77777777" w:rsidR="00360C68" w:rsidRPr="008925DB" w:rsidRDefault="00360C68">
      <w:pPr>
        <w:spacing w:line="276" w:lineRule="auto"/>
        <w:ind w:firstLine="17"/>
        <w:rPr>
          <w:rFonts w:ascii="Tahoma" w:eastAsia="Tahoma" w:hAnsi="Tahoma" w:cs="Tahoma"/>
          <w:sz w:val="24"/>
          <w:szCs w:val="24"/>
          <w:lang w:val="nb-NO"/>
        </w:rPr>
      </w:pPr>
    </w:p>
    <w:p w14:paraId="06C9860C" w14:textId="77777777" w:rsidR="00360C68" w:rsidRDefault="00A57978">
      <w:pPr>
        <w:spacing w:line="276" w:lineRule="auto"/>
        <w:ind w:firstLine="17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Kepada Yth,</w:t>
      </w:r>
    </w:p>
    <w:p w14:paraId="7C281E9F" w14:textId="77777777" w:rsidR="00360C68" w:rsidRDefault="00A57978">
      <w:pPr>
        <w:spacing w:line="276" w:lineRule="auto"/>
        <w:ind w:firstLine="17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Ketua Kwartir Cabang Gerakan Pramuka</w:t>
      </w:r>
    </w:p>
    <w:p w14:paraId="2A2BB6AB" w14:textId="77777777" w:rsidR="00360C68" w:rsidRPr="008925DB" w:rsidRDefault="00A57978">
      <w:pPr>
        <w:spacing w:line="276" w:lineRule="auto"/>
        <w:ind w:firstLine="17"/>
        <w:rPr>
          <w:rFonts w:ascii="Tahoma" w:eastAsia="Tahoma" w:hAnsi="Tahoma" w:cs="Tahoma"/>
          <w:sz w:val="24"/>
          <w:szCs w:val="24"/>
          <w:lang w:val="nb-NO"/>
        </w:rPr>
      </w:pPr>
      <w:r w:rsidRPr="008925DB">
        <w:rPr>
          <w:rFonts w:ascii="Tahoma" w:eastAsia="Tahoma" w:hAnsi="Tahoma" w:cs="Tahoma"/>
          <w:sz w:val="24"/>
          <w:szCs w:val="24"/>
          <w:lang w:val="nb-NO"/>
        </w:rPr>
        <w:t>Kabupaten Majalengka</w:t>
      </w:r>
    </w:p>
    <w:p w14:paraId="6A0B902A" w14:textId="77777777" w:rsidR="00360C68" w:rsidRPr="008925DB" w:rsidRDefault="00A57978">
      <w:pPr>
        <w:spacing w:line="276" w:lineRule="auto"/>
        <w:ind w:firstLine="17"/>
        <w:rPr>
          <w:rFonts w:ascii="Tahoma" w:eastAsia="Tahoma" w:hAnsi="Tahoma" w:cs="Tahoma"/>
          <w:sz w:val="24"/>
          <w:szCs w:val="24"/>
          <w:lang w:val="nb-NO"/>
        </w:rPr>
      </w:pPr>
      <w:r w:rsidRPr="008925DB">
        <w:rPr>
          <w:rFonts w:ascii="Tahoma" w:eastAsia="Tahoma" w:hAnsi="Tahoma" w:cs="Tahoma"/>
          <w:sz w:val="24"/>
          <w:szCs w:val="24"/>
          <w:lang w:val="nb-NO"/>
        </w:rPr>
        <w:t>Di</w:t>
      </w:r>
    </w:p>
    <w:p w14:paraId="58A6977D" w14:textId="77777777" w:rsidR="00360C68" w:rsidRPr="008925DB" w:rsidRDefault="00A57978">
      <w:pPr>
        <w:spacing w:line="276" w:lineRule="auto"/>
        <w:ind w:firstLine="17"/>
        <w:rPr>
          <w:rFonts w:ascii="Tahoma" w:eastAsia="Tahoma" w:hAnsi="Tahoma" w:cs="Tahoma"/>
          <w:sz w:val="24"/>
          <w:szCs w:val="24"/>
          <w:lang w:val="nb-NO"/>
        </w:rPr>
      </w:pPr>
      <w:r w:rsidRPr="008925DB">
        <w:rPr>
          <w:rFonts w:ascii="Tahoma" w:eastAsia="Tahoma" w:hAnsi="Tahoma" w:cs="Tahoma"/>
          <w:sz w:val="24"/>
          <w:szCs w:val="24"/>
          <w:lang w:val="nb-NO"/>
        </w:rPr>
        <w:t>Majalengka</w:t>
      </w:r>
    </w:p>
    <w:p w14:paraId="0A0E7666" w14:textId="77777777" w:rsidR="00360C68" w:rsidRPr="008925DB" w:rsidRDefault="00360C68">
      <w:pPr>
        <w:spacing w:line="276" w:lineRule="auto"/>
        <w:ind w:firstLine="17"/>
        <w:rPr>
          <w:rFonts w:ascii="Tahoma" w:eastAsia="Tahoma" w:hAnsi="Tahoma" w:cs="Tahoma"/>
          <w:sz w:val="24"/>
          <w:szCs w:val="24"/>
          <w:lang w:val="nb-NO"/>
        </w:rPr>
      </w:pPr>
    </w:p>
    <w:p w14:paraId="67E0CE51" w14:textId="77777777" w:rsidR="00360C68" w:rsidRPr="008925DB" w:rsidRDefault="00A57978">
      <w:pPr>
        <w:spacing w:line="276" w:lineRule="auto"/>
        <w:ind w:firstLine="17"/>
        <w:rPr>
          <w:rFonts w:ascii="Tahoma" w:eastAsia="Tahoma" w:hAnsi="Tahoma" w:cs="Tahoma"/>
          <w:sz w:val="24"/>
          <w:szCs w:val="24"/>
          <w:lang w:val="nb-NO"/>
        </w:rPr>
      </w:pPr>
      <w:r w:rsidRPr="008925DB">
        <w:rPr>
          <w:rFonts w:ascii="Tahoma" w:eastAsia="Tahoma" w:hAnsi="Tahoma" w:cs="Tahoma"/>
          <w:sz w:val="24"/>
          <w:szCs w:val="24"/>
          <w:lang w:val="nb-NO"/>
        </w:rPr>
        <w:t>Salam Pramuka,</w:t>
      </w:r>
    </w:p>
    <w:p w14:paraId="3657DA29" w14:textId="77777777" w:rsidR="00360C68" w:rsidRPr="008925DB" w:rsidRDefault="00A57978">
      <w:pPr>
        <w:spacing w:line="276" w:lineRule="auto"/>
        <w:ind w:firstLine="17"/>
        <w:jc w:val="both"/>
        <w:rPr>
          <w:rFonts w:ascii="Tahoma" w:eastAsia="Tahoma" w:hAnsi="Tahoma" w:cs="Tahoma"/>
          <w:sz w:val="24"/>
          <w:szCs w:val="24"/>
          <w:lang w:val="nb-NO"/>
        </w:rPr>
      </w:pPr>
      <w:r w:rsidRPr="008925DB">
        <w:rPr>
          <w:rFonts w:ascii="Tahoma" w:eastAsia="Tahoma" w:hAnsi="Tahoma" w:cs="Tahoma"/>
          <w:sz w:val="24"/>
          <w:szCs w:val="24"/>
          <w:lang w:val="nb-NO"/>
        </w:rPr>
        <w:t>Dengan hormat, bahwa untuk kelancaran pelaksanaan penilaian Syarat Pramuka Garuda, kami mohon kakak berkenan menerbitkan SK Tim Penilai Pramuka Garuda Kwartir Ranting Kec. _____________ untuk pangkalan:</w:t>
      </w:r>
    </w:p>
    <w:p w14:paraId="63591D7A" w14:textId="77777777" w:rsidR="00360C68" w:rsidRPr="008925DB" w:rsidRDefault="00360C68">
      <w:pPr>
        <w:spacing w:line="276" w:lineRule="auto"/>
        <w:ind w:firstLine="17"/>
        <w:rPr>
          <w:rFonts w:ascii="Tahoma" w:eastAsia="Tahoma" w:hAnsi="Tahoma" w:cs="Tahoma"/>
          <w:sz w:val="24"/>
          <w:szCs w:val="24"/>
          <w:lang w:val="nb-NO"/>
        </w:rPr>
      </w:pPr>
    </w:p>
    <w:p w14:paraId="6CCCAF34" w14:textId="77777777" w:rsidR="00360C68" w:rsidRPr="008925DB" w:rsidRDefault="00A57978">
      <w:pPr>
        <w:spacing w:line="276" w:lineRule="auto"/>
        <w:ind w:firstLine="17"/>
        <w:rPr>
          <w:rFonts w:ascii="Tahoma" w:eastAsia="Tahoma" w:hAnsi="Tahoma" w:cs="Tahoma"/>
          <w:sz w:val="24"/>
          <w:szCs w:val="24"/>
          <w:lang w:val="nb-NO"/>
        </w:rPr>
      </w:pPr>
      <w:r w:rsidRPr="008925DB">
        <w:rPr>
          <w:rFonts w:ascii="Tahoma" w:eastAsia="Tahoma" w:hAnsi="Tahoma" w:cs="Tahoma"/>
          <w:sz w:val="24"/>
          <w:szCs w:val="24"/>
          <w:lang w:val="nb-NO"/>
        </w:rPr>
        <w:t>1. ___________________</w:t>
      </w:r>
    </w:p>
    <w:p w14:paraId="036A4E96" w14:textId="77777777" w:rsidR="00360C68" w:rsidRPr="008925DB" w:rsidRDefault="00A57978">
      <w:pPr>
        <w:spacing w:line="276" w:lineRule="auto"/>
        <w:ind w:firstLine="17"/>
        <w:rPr>
          <w:rFonts w:ascii="Tahoma" w:eastAsia="Tahoma" w:hAnsi="Tahoma" w:cs="Tahoma"/>
          <w:sz w:val="24"/>
          <w:szCs w:val="24"/>
          <w:lang w:val="nb-NO"/>
        </w:rPr>
      </w:pPr>
      <w:r w:rsidRPr="008925DB">
        <w:rPr>
          <w:rFonts w:ascii="Tahoma" w:eastAsia="Tahoma" w:hAnsi="Tahoma" w:cs="Tahoma"/>
          <w:sz w:val="24"/>
          <w:szCs w:val="24"/>
          <w:lang w:val="nb-NO"/>
        </w:rPr>
        <w:t>2. ___________________</w:t>
      </w:r>
    </w:p>
    <w:p w14:paraId="20558B2A" w14:textId="77777777" w:rsidR="00360C68" w:rsidRPr="008925DB" w:rsidRDefault="00A57978">
      <w:pPr>
        <w:spacing w:line="276" w:lineRule="auto"/>
        <w:ind w:firstLine="17"/>
        <w:rPr>
          <w:rFonts w:ascii="Tahoma" w:eastAsia="Tahoma" w:hAnsi="Tahoma" w:cs="Tahoma"/>
          <w:sz w:val="24"/>
          <w:szCs w:val="24"/>
          <w:lang w:val="nb-NO"/>
        </w:rPr>
      </w:pPr>
      <w:r w:rsidRPr="008925DB">
        <w:rPr>
          <w:rFonts w:ascii="Tahoma" w:eastAsia="Tahoma" w:hAnsi="Tahoma" w:cs="Tahoma"/>
          <w:sz w:val="24"/>
          <w:szCs w:val="24"/>
          <w:lang w:val="nb-NO"/>
        </w:rPr>
        <w:t>3. ___________________</w:t>
      </w:r>
    </w:p>
    <w:p w14:paraId="0CC8865B" w14:textId="77777777" w:rsidR="00360C68" w:rsidRPr="008925DB" w:rsidRDefault="00360C68">
      <w:pPr>
        <w:spacing w:line="276" w:lineRule="auto"/>
        <w:ind w:firstLine="17"/>
        <w:jc w:val="both"/>
        <w:rPr>
          <w:rFonts w:ascii="Tahoma" w:eastAsia="Tahoma" w:hAnsi="Tahoma" w:cs="Tahoma"/>
          <w:sz w:val="24"/>
          <w:szCs w:val="24"/>
          <w:lang w:val="nb-NO"/>
        </w:rPr>
      </w:pPr>
    </w:p>
    <w:p w14:paraId="03D6F81A" w14:textId="77777777" w:rsidR="00360C68" w:rsidRPr="008925DB" w:rsidRDefault="00A57978">
      <w:pPr>
        <w:spacing w:line="276" w:lineRule="auto"/>
        <w:ind w:firstLine="17"/>
        <w:jc w:val="both"/>
        <w:rPr>
          <w:rFonts w:ascii="Tahoma" w:eastAsia="Tahoma" w:hAnsi="Tahoma" w:cs="Tahoma"/>
          <w:sz w:val="24"/>
          <w:szCs w:val="24"/>
          <w:lang w:val="nb-NO"/>
        </w:rPr>
      </w:pPr>
      <w:r w:rsidRPr="008925DB">
        <w:rPr>
          <w:rFonts w:ascii="Tahoma" w:eastAsia="Tahoma" w:hAnsi="Tahoma" w:cs="Tahoma"/>
          <w:sz w:val="24"/>
          <w:szCs w:val="24"/>
          <w:lang w:val="nb-NO"/>
        </w:rPr>
        <w:t>Bersama ini kami lampirkan susunan Tim Penilai Pramuka Garuda Siaga di wilayah Kwarran Kertajati per pangkalan.</w:t>
      </w:r>
    </w:p>
    <w:p w14:paraId="68F8A2E8" w14:textId="77777777" w:rsidR="00360C68" w:rsidRPr="008925DB" w:rsidRDefault="00A57978">
      <w:pPr>
        <w:spacing w:line="276" w:lineRule="auto"/>
        <w:ind w:firstLine="17"/>
        <w:rPr>
          <w:rFonts w:ascii="Tahoma" w:eastAsia="Tahoma" w:hAnsi="Tahoma" w:cs="Tahoma"/>
          <w:sz w:val="24"/>
          <w:szCs w:val="24"/>
          <w:lang w:val="nb-NO"/>
        </w:rPr>
      </w:pPr>
      <w:r w:rsidRPr="008925DB">
        <w:rPr>
          <w:rFonts w:ascii="Tahoma" w:eastAsia="Tahoma" w:hAnsi="Tahoma" w:cs="Tahoma"/>
          <w:sz w:val="24"/>
          <w:szCs w:val="24"/>
          <w:lang w:val="nb-NO"/>
        </w:rPr>
        <w:t>Demikian, atas perhatianya kami ucapkan terima kasih.</w:t>
      </w:r>
    </w:p>
    <w:p w14:paraId="258E9798" w14:textId="77777777" w:rsidR="00360C68" w:rsidRPr="008925DB" w:rsidRDefault="00360C68">
      <w:pPr>
        <w:spacing w:line="276" w:lineRule="auto"/>
        <w:ind w:firstLine="17"/>
        <w:jc w:val="both"/>
        <w:rPr>
          <w:rFonts w:ascii="Tahoma" w:eastAsia="Tahoma" w:hAnsi="Tahoma" w:cs="Tahoma"/>
          <w:sz w:val="24"/>
          <w:szCs w:val="24"/>
          <w:lang w:val="nb-NO"/>
        </w:rPr>
      </w:pPr>
    </w:p>
    <w:p w14:paraId="6A5A589D" w14:textId="77777777" w:rsidR="00360C68" w:rsidRPr="008925DB" w:rsidRDefault="00360C68">
      <w:pPr>
        <w:spacing w:line="276" w:lineRule="auto"/>
        <w:ind w:firstLine="17"/>
        <w:jc w:val="both"/>
        <w:rPr>
          <w:rFonts w:ascii="Tahoma" w:eastAsia="Tahoma" w:hAnsi="Tahoma" w:cs="Tahoma"/>
          <w:sz w:val="24"/>
          <w:szCs w:val="24"/>
          <w:lang w:val="nb-NO"/>
        </w:rPr>
      </w:pPr>
    </w:p>
    <w:p w14:paraId="27067A4B" w14:textId="77777777" w:rsidR="00360C68" w:rsidRPr="008925DB" w:rsidRDefault="00A57978">
      <w:pPr>
        <w:spacing w:line="276" w:lineRule="auto"/>
        <w:ind w:firstLine="17"/>
        <w:jc w:val="both"/>
        <w:rPr>
          <w:rFonts w:ascii="Tahoma" w:eastAsia="Tahoma" w:hAnsi="Tahoma" w:cs="Tahoma"/>
          <w:sz w:val="24"/>
          <w:szCs w:val="24"/>
          <w:lang w:val="nb-NO"/>
        </w:rPr>
      </w:pPr>
      <w:r w:rsidRPr="008925DB">
        <w:rPr>
          <w:rFonts w:ascii="Tahoma" w:eastAsia="Tahoma" w:hAnsi="Tahoma" w:cs="Tahoma"/>
          <w:sz w:val="24"/>
          <w:szCs w:val="24"/>
          <w:lang w:val="nb-NO"/>
        </w:rPr>
        <w:t>Kwartir Ranting Gerakan Pramuka</w:t>
      </w:r>
    </w:p>
    <w:p w14:paraId="3E8E615E" w14:textId="77777777" w:rsidR="00360C68" w:rsidRPr="008925DB" w:rsidRDefault="00A57978">
      <w:pPr>
        <w:spacing w:line="276" w:lineRule="auto"/>
        <w:ind w:firstLine="17"/>
        <w:jc w:val="both"/>
        <w:rPr>
          <w:rFonts w:ascii="Tahoma" w:eastAsia="Tahoma" w:hAnsi="Tahoma" w:cs="Tahoma"/>
          <w:sz w:val="24"/>
          <w:szCs w:val="24"/>
          <w:lang w:val="nb-NO"/>
        </w:rPr>
      </w:pPr>
      <w:r w:rsidRPr="008925DB">
        <w:rPr>
          <w:rFonts w:ascii="Tahoma" w:eastAsia="Tahoma" w:hAnsi="Tahoma" w:cs="Tahoma"/>
          <w:sz w:val="24"/>
          <w:szCs w:val="24"/>
          <w:lang w:val="nb-NO"/>
        </w:rPr>
        <w:t>Kecamatan ___________________,</w:t>
      </w:r>
    </w:p>
    <w:p w14:paraId="773A2FFB" w14:textId="77777777" w:rsidR="00360C68" w:rsidRPr="008925DB" w:rsidRDefault="00A57978">
      <w:pPr>
        <w:spacing w:line="276" w:lineRule="auto"/>
        <w:ind w:firstLine="17"/>
        <w:rPr>
          <w:rFonts w:ascii="Tahoma" w:eastAsia="Tahoma" w:hAnsi="Tahoma" w:cs="Tahoma"/>
          <w:sz w:val="24"/>
          <w:szCs w:val="24"/>
          <w:lang w:val="nb-NO"/>
        </w:rPr>
      </w:pPr>
      <w:r w:rsidRPr="008925DB">
        <w:rPr>
          <w:rFonts w:ascii="Tahoma" w:eastAsia="Tahoma" w:hAnsi="Tahoma" w:cs="Tahoma"/>
          <w:sz w:val="24"/>
          <w:szCs w:val="24"/>
          <w:lang w:val="nb-NO"/>
        </w:rPr>
        <w:t>Ketua,</w:t>
      </w:r>
    </w:p>
    <w:p w14:paraId="0E4FB26A" w14:textId="77777777" w:rsidR="00360C68" w:rsidRPr="008925DB" w:rsidRDefault="00360C68">
      <w:pPr>
        <w:spacing w:line="276" w:lineRule="auto"/>
        <w:ind w:firstLine="17"/>
        <w:rPr>
          <w:rFonts w:ascii="Tahoma" w:eastAsia="Tahoma" w:hAnsi="Tahoma" w:cs="Tahoma"/>
          <w:sz w:val="24"/>
          <w:szCs w:val="24"/>
          <w:lang w:val="nb-NO"/>
        </w:rPr>
      </w:pPr>
    </w:p>
    <w:p w14:paraId="227C344C" w14:textId="77777777" w:rsidR="00360C68" w:rsidRPr="008925DB" w:rsidRDefault="00360C68">
      <w:pPr>
        <w:spacing w:line="276" w:lineRule="auto"/>
        <w:ind w:firstLine="17"/>
        <w:rPr>
          <w:rFonts w:ascii="Tahoma" w:eastAsia="Tahoma" w:hAnsi="Tahoma" w:cs="Tahoma"/>
          <w:sz w:val="24"/>
          <w:szCs w:val="24"/>
          <w:lang w:val="nb-NO"/>
        </w:rPr>
      </w:pPr>
    </w:p>
    <w:p w14:paraId="11EF0C66" w14:textId="77777777" w:rsidR="00360C68" w:rsidRPr="008925DB" w:rsidRDefault="00360C68">
      <w:pPr>
        <w:spacing w:line="276" w:lineRule="auto"/>
        <w:ind w:firstLine="17"/>
        <w:rPr>
          <w:rFonts w:ascii="Tahoma" w:eastAsia="Tahoma" w:hAnsi="Tahoma" w:cs="Tahoma"/>
          <w:sz w:val="24"/>
          <w:szCs w:val="24"/>
          <w:lang w:val="nb-NO"/>
        </w:rPr>
      </w:pPr>
    </w:p>
    <w:p w14:paraId="1ABB4ECB" w14:textId="77777777" w:rsidR="00360C68" w:rsidRPr="008925DB" w:rsidRDefault="00A57978">
      <w:pPr>
        <w:spacing w:line="276" w:lineRule="auto"/>
        <w:ind w:firstLine="17"/>
        <w:rPr>
          <w:rFonts w:ascii="Tahoma" w:eastAsia="Tahoma" w:hAnsi="Tahoma" w:cs="Tahoma"/>
          <w:b/>
          <w:sz w:val="24"/>
          <w:szCs w:val="24"/>
          <w:lang w:val="nb-NO"/>
        </w:rPr>
      </w:pPr>
      <w:r w:rsidRPr="008925DB">
        <w:rPr>
          <w:rFonts w:ascii="Tahoma" w:eastAsia="Tahoma" w:hAnsi="Tahoma" w:cs="Tahoma"/>
          <w:b/>
          <w:sz w:val="24"/>
          <w:szCs w:val="24"/>
          <w:lang w:val="nb-NO"/>
        </w:rPr>
        <w:t>______________________</w:t>
      </w:r>
    </w:p>
    <w:p w14:paraId="1ECA7BE5" w14:textId="77777777" w:rsidR="00360C68" w:rsidRDefault="00A57978">
      <w:pPr>
        <w:spacing w:line="276" w:lineRule="auto"/>
        <w:ind w:firstLine="17"/>
        <w:rPr>
          <w:rFonts w:ascii="Tahoma" w:eastAsia="Tahoma" w:hAnsi="Tahoma" w:cs="Tahoma"/>
          <w:sz w:val="24"/>
          <w:szCs w:val="24"/>
        </w:rPr>
      </w:pPr>
      <w:r w:rsidRPr="008925DB">
        <w:rPr>
          <w:rFonts w:ascii="Tahoma" w:eastAsia="Tahoma" w:hAnsi="Tahoma" w:cs="Tahoma"/>
          <w:sz w:val="24"/>
          <w:szCs w:val="24"/>
          <w:lang w:val="nb-NO"/>
        </w:rPr>
        <w:t xml:space="preserve">NTA. 0910. </w:t>
      </w:r>
      <w:r>
        <w:rPr>
          <w:rFonts w:ascii="Tahoma" w:eastAsia="Tahoma" w:hAnsi="Tahoma" w:cs="Tahoma"/>
          <w:sz w:val="24"/>
          <w:szCs w:val="24"/>
        </w:rPr>
        <w:t>_______________</w:t>
      </w:r>
    </w:p>
    <w:p w14:paraId="58FFB1DE" w14:textId="77777777" w:rsidR="00360C68" w:rsidRDefault="00360C68">
      <w:pPr>
        <w:spacing w:line="276" w:lineRule="auto"/>
        <w:ind w:firstLine="17"/>
        <w:rPr>
          <w:rFonts w:ascii="Tahoma" w:eastAsia="Tahoma" w:hAnsi="Tahoma" w:cs="Tahoma"/>
          <w:sz w:val="24"/>
          <w:szCs w:val="24"/>
        </w:rPr>
      </w:pPr>
    </w:p>
    <w:p w14:paraId="64577BE5" w14:textId="77777777" w:rsidR="00360C68" w:rsidRDefault="00360C68">
      <w:pPr>
        <w:spacing w:line="276" w:lineRule="auto"/>
        <w:ind w:firstLine="17"/>
        <w:rPr>
          <w:rFonts w:ascii="Tahoma" w:eastAsia="Tahoma" w:hAnsi="Tahoma" w:cs="Tahoma"/>
          <w:sz w:val="24"/>
          <w:szCs w:val="24"/>
        </w:rPr>
      </w:pPr>
    </w:p>
    <w:p w14:paraId="0B38EFC3" w14:textId="77777777" w:rsidR="00360C68" w:rsidRDefault="00360C68">
      <w:pPr>
        <w:spacing w:line="276" w:lineRule="auto"/>
        <w:ind w:firstLine="17"/>
        <w:rPr>
          <w:rFonts w:ascii="Tahoma" w:eastAsia="Tahoma" w:hAnsi="Tahoma" w:cs="Tahoma"/>
          <w:sz w:val="24"/>
          <w:szCs w:val="24"/>
        </w:rPr>
      </w:pPr>
    </w:p>
    <w:p w14:paraId="2252D113" w14:textId="77777777" w:rsidR="00360C68" w:rsidRDefault="00360C68">
      <w:pPr>
        <w:spacing w:line="276" w:lineRule="auto"/>
        <w:ind w:firstLine="17"/>
        <w:rPr>
          <w:rFonts w:ascii="Tahoma" w:eastAsia="Tahoma" w:hAnsi="Tahoma" w:cs="Tahoma"/>
          <w:sz w:val="24"/>
          <w:szCs w:val="24"/>
        </w:rPr>
      </w:pPr>
    </w:p>
    <w:p w14:paraId="5E2B9972" w14:textId="77777777" w:rsidR="00360C68" w:rsidRDefault="00360C68">
      <w:pPr>
        <w:spacing w:line="276" w:lineRule="auto"/>
        <w:ind w:firstLine="17"/>
        <w:rPr>
          <w:rFonts w:ascii="Tahoma" w:eastAsia="Tahoma" w:hAnsi="Tahoma" w:cs="Tahoma"/>
          <w:sz w:val="24"/>
          <w:szCs w:val="24"/>
        </w:rPr>
      </w:pPr>
    </w:p>
    <w:p w14:paraId="49AA988F" w14:textId="77777777" w:rsidR="00360C68" w:rsidRDefault="00360C68">
      <w:pPr>
        <w:spacing w:line="276" w:lineRule="auto"/>
        <w:ind w:firstLine="17"/>
        <w:rPr>
          <w:rFonts w:ascii="Tahoma" w:eastAsia="Tahoma" w:hAnsi="Tahoma" w:cs="Tahoma"/>
          <w:sz w:val="24"/>
          <w:szCs w:val="24"/>
        </w:rPr>
      </w:pPr>
    </w:p>
    <w:p w14:paraId="30AB803D" w14:textId="77777777" w:rsidR="00360C68" w:rsidRDefault="00360C68">
      <w:pPr>
        <w:spacing w:line="276" w:lineRule="auto"/>
        <w:ind w:firstLine="17"/>
        <w:rPr>
          <w:rFonts w:ascii="Tahoma" w:eastAsia="Tahoma" w:hAnsi="Tahoma" w:cs="Tahoma"/>
          <w:sz w:val="24"/>
          <w:szCs w:val="24"/>
        </w:rPr>
      </w:pPr>
    </w:p>
    <w:p w14:paraId="3E637947" w14:textId="77777777" w:rsidR="00360C68" w:rsidRDefault="00360C68">
      <w:pPr>
        <w:spacing w:line="276" w:lineRule="auto"/>
        <w:ind w:firstLine="17"/>
        <w:rPr>
          <w:rFonts w:ascii="Tahoma" w:eastAsia="Tahoma" w:hAnsi="Tahoma" w:cs="Tahoma"/>
          <w:sz w:val="24"/>
          <w:szCs w:val="24"/>
        </w:rPr>
      </w:pPr>
    </w:p>
    <w:p w14:paraId="09307FD3" w14:textId="77777777" w:rsidR="00360C68" w:rsidRDefault="00360C68">
      <w:pPr>
        <w:spacing w:line="276" w:lineRule="auto"/>
        <w:ind w:firstLine="17"/>
        <w:jc w:val="center"/>
        <w:rPr>
          <w:rFonts w:ascii="Tahoma" w:eastAsia="Tahoma" w:hAnsi="Tahoma" w:cs="Tahoma"/>
          <w:sz w:val="24"/>
          <w:szCs w:val="24"/>
        </w:rPr>
      </w:pPr>
    </w:p>
    <w:p w14:paraId="6C0CEFDF" w14:textId="77777777" w:rsidR="00441596" w:rsidRPr="00985ABD" w:rsidRDefault="00441596" w:rsidP="00441596">
      <w:pPr>
        <w:spacing w:line="276" w:lineRule="auto"/>
        <w:ind w:firstLine="17"/>
        <w:jc w:val="center"/>
        <w:rPr>
          <w:rFonts w:ascii="Tahoma" w:eastAsia="Tahoma" w:hAnsi="Tahoma" w:cs="Tahoma"/>
          <w:spacing w:val="-1"/>
          <w:sz w:val="24"/>
          <w:szCs w:val="24"/>
        </w:rPr>
      </w:pPr>
      <w:r w:rsidRPr="00985ABD">
        <w:rPr>
          <w:rFonts w:ascii="Tahoma" w:eastAsia="Tahoma" w:hAnsi="Tahoma" w:cs="Tahoma"/>
          <w:spacing w:val="-1"/>
          <w:sz w:val="24"/>
          <w:szCs w:val="24"/>
        </w:rPr>
        <w:lastRenderedPageBreak/>
        <w:t>TIM</w:t>
      </w:r>
      <w:r>
        <w:rPr>
          <w:rFonts w:ascii="Tahoma" w:eastAsia="Tahoma" w:hAnsi="Tahoma" w:cs="Tahoma"/>
          <w:spacing w:val="-1"/>
          <w:sz w:val="24"/>
          <w:szCs w:val="24"/>
        </w:rPr>
        <w:t xml:space="preserve"> PENILAI PRAMUKA GARUDA</w:t>
      </w:r>
    </w:p>
    <w:p w14:paraId="475B3586" w14:textId="77777777" w:rsidR="00441596" w:rsidRDefault="00441596" w:rsidP="00441596">
      <w:pPr>
        <w:spacing w:line="276" w:lineRule="auto"/>
        <w:ind w:firstLine="17"/>
        <w:jc w:val="center"/>
        <w:rPr>
          <w:rFonts w:ascii="Tahoma" w:eastAsia="Tahoma" w:hAnsi="Tahoma" w:cs="Tahoma"/>
          <w:spacing w:val="-1"/>
          <w:sz w:val="24"/>
          <w:szCs w:val="24"/>
        </w:rPr>
      </w:pPr>
      <w:r w:rsidRPr="00985ABD">
        <w:rPr>
          <w:rFonts w:ascii="Tahoma" w:eastAsia="Tahoma" w:hAnsi="Tahoma" w:cs="Tahoma"/>
          <w:spacing w:val="-1"/>
          <w:sz w:val="24"/>
          <w:szCs w:val="24"/>
        </w:rPr>
        <w:t xml:space="preserve">KWARRAN </w:t>
      </w:r>
      <w:r>
        <w:rPr>
          <w:rFonts w:ascii="Tahoma" w:eastAsia="Tahoma" w:hAnsi="Tahoma" w:cs="Tahoma"/>
          <w:spacing w:val="-1"/>
          <w:sz w:val="24"/>
          <w:szCs w:val="24"/>
        </w:rPr>
        <w:t>____________ TAHUN 2026</w:t>
      </w:r>
    </w:p>
    <w:p w14:paraId="112124BB" w14:textId="77777777" w:rsidR="00441596" w:rsidRDefault="00441596" w:rsidP="00441596">
      <w:pPr>
        <w:spacing w:line="276" w:lineRule="auto"/>
        <w:ind w:firstLine="17"/>
        <w:rPr>
          <w:rFonts w:ascii="Tahoma" w:eastAsia="Tahoma" w:hAnsi="Tahoma" w:cs="Tahoma"/>
          <w:spacing w:val="-1"/>
          <w:sz w:val="24"/>
          <w:szCs w:val="24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704"/>
        <w:gridCol w:w="3544"/>
        <w:gridCol w:w="3402"/>
        <w:gridCol w:w="1984"/>
      </w:tblGrid>
      <w:tr w:rsidR="00441596" w14:paraId="6FDAFC9A" w14:textId="77777777" w:rsidTr="00156D29">
        <w:tc>
          <w:tcPr>
            <w:tcW w:w="704" w:type="dxa"/>
            <w:shd w:val="clear" w:color="auto" w:fill="DBE5F1" w:themeFill="accent1" w:themeFillTint="33"/>
          </w:tcPr>
          <w:p w14:paraId="3F8AE59D" w14:textId="77777777" w:rsidR="00441596" w:rsidRDefault="00441596" w:rsidP="00156D29">
            <w:pPr>
              <w:spacing w:line="276" w:lineRule="auto"/>
              <w:jc w:val="center"/>
              <w:rPr>
                <w:rFonts w:ascii="Tahoma" w:eastAsia="Tahoma" w:hAnsi="Tahoma" w:cs="Tahoma"/>
                <w:spacing w:val="-1"/>
                <w:sz w:val="24"/>
                <w:szCs w:val="24"/>
              </w:rPr>
            </w:pPr>
            <w:r>
              <w:rPr>
                <w:rFonts w:ascii="Tahoma" w:eastAsia="Tahoma" w:hAnsi="Tahoma" w:cs="Tahoma"/>
                <w:spacing w:val="-1"/>
                <w:sz w:val="24"/>
                <w:szCs w:val="24"/>
              </w:rPr>
              <w:t>NO</w:t>
            </w:r>
          </w:p>
        </w:tc>
        <w:tc>
          <w:tcPr>
            <w:tcW w:w="3544" w:type="dxa"/>
            <w:shd w:val="clear" w:color="auto" w:fill="DBE5F1" w:themeFill="accent1" w:themeFillTint="33"/>
          </w:tcPr>
          <w:p w14:paraId="4E977D0B" w14:textId="77777777" w:rsidR="00441596" w:rsidRDefault="00441596" w:rsidP="00156D29">
            <w:pPr>
              <w:spacing w:line="276" w:lineRule="auto"/>
              <w:jc w:val="center"/>
              <w:rPr>
                <w:rFonts w:ascii="Tahoma" w:eastAsia="Tahoma" w:hAnsi="Tahoma" w:cs="Tahoma"/>
                <w:spacing w:val="-1"/>
                <w:sz w:val="24"/>
                <w:szCs w:val="24"/>
              </w:rPr>
            </w:pPr>
            <w:r>
              <w:rPr>
                <w:rFonts w:ascii="Tahoma" w:eastAsia="Tahoma" w:hAnsi="Tahoma" w:cs="Tahoma"/>
                <w:spacing w:val="-1"/>
                <w:sz w:val="24"/>
                <w:szCs w:val="24"/>
              </w:rPr>
              <w:t>NAMA</w:t>
            </w:r>
          </w:p>
        </w:tc>
        <w:tc>
          <w:tcPr>
            <w:tcW w:w="3402" w:type="dxa"/>
            <w:shd w:val="clear" w:color="auto" w:fill="DBE5F1" w:themeFill="accent1" w:themeFillTint="33"/>
          </w:tcPr>
          <w:p w14:paraId="24A4F400" w14:textId="77777777" w:rsidR="00441596" w:rsidRDefault="00441596" w:rsidP="00156D29">
            <w:pPr>
              <w:spacing w:line="276" w:lineRule="auto"/>
              <w:jc w:val="center"/>
              <w:rPr>
                <w:rFonts w:ascii="Tahoma" w:eastAsia="Tahoma" w:hAnsi="Tahoma" w:cs="Tahoma"/>
                <w:spacing w:val="-1"/>
                <w:sz w:val="24"/>
                <w:szCs w:val="24"/>
              </w:rPr>
            </w:pPr>
            <w:r>
              <w:rPr>
                <w:rFonts w:ascii="Tahoma" w:eastAsia="Tahoma" w:hAnsi="Tahoma" w:cs="Tahoma"/>
                <w:spacing w:val="-1"/>
                <w:sz w:val="24"/>
                <w:szCs w:val="24"/>
              </w:rPr>
              <w:t>JABATAN</w:t>
            </w:r>
          </w:p>
        </w:tc>
        <w:tc>
          <w:tcPr>
            <w:tcW w:w="1984" w:type="dxa"/>
            <w:shd w:val="clear" w:color="auto" w:fill="DBE5F1" w:themeFill="accent1" w:themeFillTint="33"/>
          </w:tcPr>
          <w:p w14:paraId="67317824" w14:textId="77777777" w:rsidR="00441596" w:rsidRDefault="00441596" w:rsidP="00156D29">
            <w:pPr>
              <w:spacing w:line="276" w:lineRule="auto"/>
              <w:jc w:val="center"/>
              <w:rPr>
                <w:rFonts w:ascii="Tahoma" w:eastAsia="Tahoma" w:hAnsi="Tahoma" w:cs="Tahoma"/>
                <w:spacing w:val="-1"/>
                <w:sz w:val="24"/>
                <w:szCs w:val="24"/>
              </w:rPr>
            </w:pPr>
            <w:r>
              <w:rPr>
                <w:rFonts w:ascii="Tahoma" w:eastAsia="Tahoma" w:hAnsi="Tahoma" w:cs="Tahoma"/>
                <w:spacing w:val="-1"/>
                <w:sz w:val="24"/>
                <w:szCs w:val="24"/>
              </w:rPr>
              <w:t>KEDUDUKAN</w:t>
            </w:r>
          </w:p>
        </w:tc>
      </w:tr>
      <w:tr w:rsidR="00441596" w14:paraId="23BD46B5" w14:textId="77777777" w:rsidTr="00156D29">
        <w:tc>
          <w:tcPr>
            <w:tcW w:w="704" w:type="dxa"/>
          </w:tcPr>
          <w:p w14:paraId="3F19A5FE" w14:textId="77777777" w:rsidR="00441596" w:rsidRDefault="00441596" w:rsidP="00156D29">
            <w:pPr>
              <w:spacing w:line="276" w:lineRule="auto"/>
              <w:jc w:val="center"/>
              <w:rPr>
                <w:rFonts w:ascii="Tahoma" w:eastAsia="Tahoma" w:hAnsi="Tahoma" w:cs="Tahoma"/>
                <w:spacing w:val="-1"/>
                <w:sz w:val="24"/>
                <w:szCs w:val="24"/>
              </w:rPr>
            </w:pPr>
            <w:r>
              <w:rPr>
                <w:rFonts w:ascii="Tahoma" w:eastAsia="Tahoma" w:hAnsi="Tahoma" w:cs="Tahoma"/>
                <w:spacing w:val="-1"/>
                <w:sz w:val="24"/>
                <w:szCs w:val="24"/>
              </w:rPr>
              <w:t>1.</w:t>
            </w:r>
          </w:p>
        </w:tc>
        <w:tc>
          <w:tcPr>
            <w:tcW w:w="3544" w:type="dxa"/>
          </w:tcPr>
          <w:p w14:paraId="5601D977" w14:textId="77777777" w:rsidR="00441596" w:rsidRDefault="00441596" w:rsidP="00156D29">
            <w:pPr>
              <w:spacing w:line="276" w:lineRule="auto"/>
              <w:rPr>
                <w:rFonts w:ascii="Tahoma" w:eastAsia="Tahoma" w:hAnsi="Tahoma" w:cs="Tahoma"/>
                <w:spacing w:val="-1"/>
                <w:sz w:val="24"/>
                <w:szCs w:val="24"/>
              </w:rPr>
            </w:pPr>
            <w:r>
              <w:rPr>
                <w:rFonts w:ascii="Tahoma" w:eastAsia="Tahoma" w:hAnsi="Tahoma" w:cs="Tahoma"/>
                <w:spacing w:val="-1"/>
                <w:sz w:val="24"/>
                <w:szCs w:val="24"/>
              </w:rPr>
              <w:t>…………………………</w:t>
            </w:r>
          </w:p>
        </w:tc>
        <w:tc>
          <w:tcPr>
            <w:tcW w:w="3402" w:type="dxa"/>
          </w:tcPr>
          <w:p w14:paraId="20007C0E" w14:textId="77777777" w:rsidR="00441596" w:rsidRDefault="00441596" w:rsidP="00156D29">
            <w:pPr>
              <w:spacing w:line="276" w:lineRule="auto"/>
              <w:rPr>
                <w:rFonts w:ascii="Tahoma" w:eastAsia="Tahoma" w:hAnsi="Tahoma" w:cs="Tahoma"/>
                <w:spacing w:val="-1"/>
                <w:sz w:val="24"/>
                <w:szCs w:val="24"/>
              </w:rPr>
            </w:pPr>
            <w:r>
              <w:rPr>
                <w:rFonts w:ascii="Tahoma" w:eastAsia="Tahoma" w:hAnsi="Tahoma" w:cs="Tahoma"/>
                <w:spacing w:val="-1"/>
                <w:sz w:val="24"/>
                <w:szCs w:val="24"/>
              </w:rPr>
              <w:t>Waka Binamuda Kwarran</w:t>
            </w:r>
          </w:p>
        </w:tc>
        <w:tc>
          <w:tcPr>
            <w:tcW w:w="1984" w:type="dxa"/>
          </w:tcPr>
          <w:p w14:paraId="4DA3E60C" w14:textId="77777777" w:rsidR="00441596" w:rsidRDefault="00441596" w:rsidP="00156D29">
            <w:pPr>
              <w:spacing w:line="276" w:lineRule="auto"/>
              <w:rPr>
                <w:rFonts w:ascii="Tahoma" w:eastAsia="Tahoma" w:hAnsi="Tahoma" w:cs="Tahoma"/>
                <w:spacing w:val="-1"/>
                <w:sz w:val="24"/>
                <w:szCs w:val="24"/>
              </w:rPr>
            </w:pPr>
            <w:r>
              <w:rPr>
                <w:rFonts w:ascii="Tahoma" w:eastAsia="Tahoma" w:hAnsi="Tahoma" w:cs="Tahoma"/>
                <w:spacing w:val="-1"/>
                <w:sz w:val="24"/>
                <w:szCs w:val="24"/>
              </w:rPr>
              <w:t>Ketua</w:t>
            </w:r>
          </w:p>
        </w:tc>
      </w:tr>
      <w:tr w:rsidR="00441596" w14:paraId="2E322A0F" w14:textId="77777777" w:rsidTr="00156D29">
        <w:tc>
          <w:tcPr>
            <w:tcW w:w="704" w:type="dxa"/>
          </w:tcPr>
          <w:p w14:paraId="2F4E5A42" w14:textId="77777777" w:rsidR="00441596" w:rsidRDefault="00441596" w:rsidP="00156D29">
            <w:pPr>
              <w:spacing w:line="276" w:lineRule="auto"/>
              <w:jc w:val="center"/>
              <w:rPr>
                <w:rFonts w:ascii="Tahoma" w:eastAsia="Tahoma" w:hAnsi="Tahoma" w:cs="Tahoma"/>
                <w:spacing w:val="-1"/>
                <w:sz w:val="24"/>
                <w:szCs w:val="24"/>
              </w:rPr>
            </w:pPr>
            <w:r>
              <w:rPr>
                <w:rFonts w:ascii="Tahoma" w:eastAsia="Tahoma" w:hAnsi="Tahoma" w:cs="Tahoma"/>
                <w:spacing w:val="-1"/>
                <w:sz w:val="24"/>
                <w:szCs w:val="24"/>
              </w:rPr>
              <w:t>2.</w:t>
            </w:r>
          </w:p>
        </w:tc>
        <w:tc>
          <w:tcPr>
            <w:tcW w:w="3544" w:type="dxa"/>
          </w:tcPr>
          <w:p w14:paraId="6BE95AE9" w14:textId="77777777" w:rsidR="00441596" w:rsidRDefault="00441596" w:rsidP="00156D29">
            <w:pPr>
              <w:spacing w:line="276" w:lineRule="auto"/>
              <w:rPr>
                <w:rFonts w:ascii="Tahoma" w:eastAsia="Tahoma" w:hAnsi="Tahoma" w:cs="Tahoma"/>
                <w:spacing w:val="-1"/>
                <w:sz w:val="24"/>
                <w:szCs w:val="24"/>
              </w:rPr>
            </w:pPr>
            <w:r>
              <w:rPr>
                <w:rFonts w:ascii="Tahoma" w:eastAsia="Tahoma" w:hAnsi="Tahoma" w:cs="Tahoma"/>
                <w:spacing w:val="-1"/>
                <w:sz w:val="24"/>
                <w:szCs w:val="24"/>
              </w:rPr>
              <w:t>…………………………</w:t>
            </w:r>
          </w:p>
        </w:tc>
        <w:tc>
          <w:tcPr>
            <w:tcW w:w="3402" w:type="dxa"/>
          </w:tcPr>
          <w:p w14:paraId="72517AAD" w14:textId="77777777" w:rsidR="00441596" w:rsidRDefault="00441596" w:rsidP="00156D29">
            <w:pPr>
              <w:spacing w:line="276" w:lineRule="auto"/>
              <w:rPr>
                <w:rFonts w:ascii="Tahoma" w:eastAsia="Tahoma" w:hAnsi="Tahoma" w:cs="Tahoma"/>
                <w:spacing w:val="-1"/>
                <w:sz w:val="24"/>
                <w:szCs w:val="24"/>
              </w:rPr>
            </w:pPr>
            <w:r>
              <w:rPr>
                <w:rFonts w:ascii="Tahoma" w:eastAsia="Tahoma" w:hAnsi="Tahoma" w:cs="Tahoma"/>
                <w:spacing w:val="-1"/>
                <w:sz w:val="24"/>
                <w:szCs w:val="24"/>
              </w:rPr>
              <w:t>Andalan Ranting</w:t>
            </w:r>
          </w:p>
        </w:tc>
        <w:tc>
          <w:tcPr>
            <w:tcW w:w="1984" w:type="dxa"/>
          </w:tcPr>
          <w:p w14:paraId="3ADC3D8D" w14:textId="77777777" w:rsidR="00441596" w:rsidRDefault="00441596" w:rsidP="00156D29">
            <w:pPr>
              <w:spacing w:line="276" w:lineRule="auto"/>
              <w:rPr>
                <w:rFonts w:ascii="Tahoma" w:eastAsia="Tahoma" w:hAnsi="Tahoma" w:cs="Tahoma"/>
                <w:spacing w:val="-1"/>
                <w:sz w:val="24"/>
                <w:szCs w:val="24"/>
              </w:rPr>
            </w:pPr>
            <w:r>
              <w:rPr>
                <w:rFonts w:ascii="Tahoma" w:eastAsia="Tahoma" w:hAnsi="Tahoma" w:cs="Tahoma"/>
                <w:spacing w:val="-1"/>
                <w:sz w:val="24"/>
                <w:szCs w:val="24"/>
              </w:rPr>
              <w:t>Anggota</w:t>
            </w:r>
          </w:p>
        </w:tc>
      </w:tr>
      <w:tr w:rsidR="00441596" w14:paraId="27180056" w14:textId="77777777" w:rsidTr="00156D29">
        <w:tc>
          <w:tcPr>
            <w:tcW w:w="704" w:type="dxa"/>
          </w:tcPr>
          <w:p w14:paraId="55844123" w14:textId="77777777" w:rsidR="00441596" w:rsidRDefault="00441596" w:rsidP="00156D29">
            <w:pPr>
              <w:spacing w:line="276" w:lineRule="auto"/>
              <w:jc w:val="center"/>
              <w:rPr>
                <w:rFonts w:ascii="Tahoma" w:eastAsia="Tahoma" w:hAnsi="Tahoma" w:cs="Tahoma"/>
                <w:spacing w:val="-1"/>
                <w:sz w:val="24"/>
                <w:szCs w:val="24"/>
              </w:rPr>
            </w:pPr>
            <w:r>
              <w:rPr>
                <w:rFonts w:ascii="Tahoma" w:eastAsia="Tahoma" w:hAnsi="Tahoma" w:cs="Tahoma"/>
                <w:spacing w:val="-1"/>
                <w:sz w:val="24"/>
                <w:szCs w:val="24"/>
              </w:rPr>
              <w:t>3.</w:t>
            </w:r>
          </w:p>
        </w:tc>
        <w:tc>
          <w:tcPr>
            <w:tcW w:w="3544" w:type="dxa"/>
          </w:tcPr>
          <w:p w14:paraId="4DC3C4B0" w14:textId="77777777" w:rsidR="00441596" w:rsidRDefault="00441596" w:rsidP="00156D29">
            <w:pPr>
              <w:spacing w:line="276" w:lineRule="auto"/>
              <w:rPr>
                <w:rFonts w:ascii="Tahoma" w:eastAsia="Tahoma" w:hAnsi="Tahoma" w:cs="Tahoma"/>
                <w:spacing w:val="-1"/>
                <w:sz w:val="24"/>
                <w:szCs w:val="24"/>
              </w:rPr>
            </w:pPr>
            <w:r>
              <w:rPr>
                <w:rFonts w:ascii="Tahoma" w:eastAsia="Tahoma" w:hAnsi="Tahoma" w:cs="Tahoma"/>
                <w:spacing w:val="-1"/>
                <w:sz w:val="24"/>
                <w:szCs w:val="24"/>
              </w:rPr>
              <w:t>…………………………</w:t>
            </w:r>
          </w:p>
        </w:tc>
        <w:tc>
          <w:tcPr>
            <w:tcW w:w="3402" w:type="dxa"/>
          </w:tcPr>
          <w:p w14:paraId="6A5D8022" w14:textId="77777777" w:rsidR="00441596" w:rsidRDefault="00441596" w:rsidP="00156D29">
            <w:pPr>
              <w:spacing w:line="276" w:lineRule="auto"/>
              <w:rPr>
                <w:rFonts w:ascii="Tahoma" w:eastAsia="Tahoma" w:hAnsi="Tahoma" w:cs="Tahoma"/>
                <w:spacing w:val="-1"/>
                <w:sz w:val="24"/>
                <w:szCs w:val="24"/>
              </w:rPr>
            </w:pPr>
            <w:r>
              <w:rPr>
                <w:rFonts w:ascii="Tahoma" w:eastAsia="Tahoma" w:hAnsi="Tahoma" w:cs="Tahoma"/>
                <w:spacing w:val="-1"/>
                <w:sz w:val="24"/>
                <w:szCs w:val="24"/>
              </w:rPr>
              <w:t>Andalan Ranting</w:t>
            </w:r>
          </w:p>
        </w:tc>
        <w:tc>
          <w:tcPr>
            <w:tcW w:w="1984" w:type="dxa"/>
          </w:tcPr>
          <w:p w14:paraId="20097D48" w14:textId="77777777" w:rsidR="00441596" w:rsidRDefault="00441596" w:rsidP="00156D29">
            <w:pPr>
              <w:spacing w:line="276" w:lineRule="auto"/>
              <w:rPr>
                <w:rFonts w:ascii="Tahoma" w:eastAsia="Tahoma" w:hAnsi="Tahoma" w:cs="Tahoma"/>
                <w:spacing w:val="-1"/>
                <w:sz w:val="24"/>
                <w:szCs w:val="24"/>
              </w:rPr>
            </w:pPr>
            <w:r>
              <w:rPr>
                <w:rFonts w:ascii="Tahoma" w:eastAsia="Tahoma" w:hAnsi="Tahoma" w:cs="Tahoma"/>
                <w:spacing w:val="-1"/>
                <w:sz w:val="24"/>
                <w:szCs w:val="24"/>
              </w:rPr>
              <w:t>Anggota</w:t>
            </w:r>
          </w:p>
        </w:tc>
      </w:tr>
      <w:tr w:rsidR="00441596" w14:paraId="00FB15E5" w14:textId="77777777" w:rsidTr="00156D29">
        <w:tc>
          <w:tcPr>
            <w:tcW w:w="704" w:type="dxa"/>
          </w:tcPr>
          <w:p w14:paraId="5ED19A2A" w14:textId="77777777" w:rsidR="00441596" w:rsidRDefault="00441596" w:rsidP="00156D29">
            <w:pPr>
              <w:spacing w:line="276" w:lineRule="auto"/>
              <w:jc w:val="center"/>
              <w:rPr>
                <w:rFonts w:ascii="Tahoma" w:eastAsia="Tahoma" w:hAnsi="Tahoma" w:cs="Tahoma"/>
                <w:spacing w:val="-1"/>
                <w:sz w:val="24"/>
                <w:szCs w:val="24"/>
              </w:rPr>
            </w:pPr>
            <w:r>
              <w:rPr>
                <w:rFonts w:ascii="Tahoma" w:eastAsia="Tahoma" w:hAnsi="Tahoma" w:cs="Tahoma"/>
                <w:spacing w:val="-1"/>
                <w:sz w:val="24"/>
                <w:szCs w:val="24"/>
              </w:rPr>
              <w:t>4.</w:t>
            </w:r>
          </w:p>
        </w:tc>
        <w:tc>
          <w:tcPr>
            <w:tcW w:w="3544" w:type="dxa"/>
          </w:tcPr>
          <w:p w14:paraId="2A141C91" w14:textId="77777777" w:rsidR="00441596" w:rsidRDefault="00441596" w:rsidP="00156D29">
            <w:pPr>
              <w:spacing w:line="276" w:lineRule="auto"/>
              <w:rPr>
                <w:rFonts w:ascii="Tahoma" w:eastAsia="Tahoma" w:hAnsi="Tahoma" w:cs="Tahoma"/>
                <w:spacing w:val="-1"/>
                <w:sz w:val="24"/>
                <w:szCs w:val="24"/>
              </w:rPr>
            </w:pPr>
          </w:p>
        </w:tc>
        <w:tc>
          <w:tcPr>
            <w:tcW w:w="3402" w:type="dxa"/>
          </w:tcPr>
          <w:p w14:paraId="6098C250" w14:textId="77777777" w:rsidR="00441596" w:rsidRDefault="00441596" w:rsidP="00156D29">
            <w:pPr>
              <w:spacing w:line="276" w:lineRule="auto"/>
              <w:rPr>
                <w:rFonts w:ascii="Tahoma" w:eastAsia="Tahoma" w:hAnsi="Tahoma" w:cs="Tahoma"/>
                <w:spacing w:val="-1"/>
                <w:sz w:val="24"/>
                <w:szCs w:val="24"/>
              </w:rPr>
            </w:pPr>
          </w:p>
        </w:tc>
        <w:tc>
          <w:tcPr>
            <w:tcW w:w="1984" w:type="dxa"/>
          </w:tcPr>
          <w:p w14:paraId="5F635685" w14:textId="77777777" w:rsidR="00441596" w:rsidRDefault="00441596" w:rsidP="00156D29">
            <w:pPr>
              <w:spacing w:line="276" w:lineRule="auto"/>
              <w:rPr>
                <w:rFonts w:ascii="Tahoma" w:eastAsia="Tahoma" w:hAnsi="Tahoma" w:cs="Tahoma"/>
                <w:spacing w:val="-1"/>
                <w:sz w:val="24"/>
                <w:szCs w:val="24"/>
              </w:rPr>
            </w:pPr>
          </w:p>
        </w:tc>
      </w:tr>
      <w:tr w:rsidR="00441596" w14:paraId="416E33A9" w14:textId="77777777" w:rsidTr="00156D29">
        <w:tc>
          <w:tcPr>
            <w:tcW w:w="704" w:type="dxa"/>
          </w:tcPr>
          <w:p w14:paraId="3B83A30C" w14:textId="77777777" w:rsidR="00441596" w:rsidRDefault="00441596" w:rsidP="00156D29">
            <w:pPr>
              <w:spacing w:line="276" w:lineRule="auto"/>
              <w:jc w:val="center"/>
              <w:rPr>
                <w:rFonts w:ascii="Tahoma" w:eastAsia="Tahoma" w:hAnsi="Tahoma" w:cs="Tahoma"/>
                <w:spacing w:val="-1"/>
                <w:sz w:val="24"/>
                <w:szCs w:val="24"/>
              </w:rPr>
            </w:pPr>
            <w:r>
              <w:rPr>
                <w:rFonts w:ascii="Tahoma" w:eastAsia="Tahoma" w:hAnsi="Tahoma" w:cs="Tahoma"/>
                <w:spacing w:val="-1"/>
                <w:sz w:val="24"/>
                <w:szCs w:val="24"/>
              </w:rPr>
              <w:t>5.</w:t>
            </w:r>
          </w:p>
        </w:tc>
        <w:tc>
          <w:tcPr>
            <w:tcW w:w="3544" w:type="dxa"/>
          </w:tcPr>
          <w:p w14:paraId="4412C752" w14:textId="77777777" w:rsidR="00441596" w:rsidRDefault="00441596" w:rsidP="00156D29">
            <w:pPr>
              <w:spacing w:line="276" w:lineRule="auto"/>
              <w:rPr>
                <w:rFonts w:ascii="Tahoma" w:eastAsia="Tahoma" w:hAnsi="Tahoma" w:cs="Tahoma"/>
                <w:spacing w:val="-1"/>
                <w:sz w:val="24"/>
                <w:szCs w:val="24"/>
              </w:rPr>
            </w:pPr>
          </w:p>
        </w:tc>
        <w:tc>
          <w:tcPr>
            <w:tcW w:w="3402" w:type="dxa"/>
          </w:tcPr>
          <w:p w14:paraId="1F75706E" w14:textId="77777777" w:rsidR="00441596" w:rsidRDefault="00441596" w:rsidP="00156D29">
            <w:pPr>
              <w:spacing w:line="276" w:lineRule="auto"/>
              <w:rPr>
                <w:rFonts w:ascii="Tahoma" w:eastAsia="Tahoma" w:hAnsi="Tahoma" w:cs="Tahoma"/>
                <w:spacing w:val="-1"/>
                <w:sz w:val="24"/>
                <w:szCs w:val="24"/>
              </w:rPr>
            </w:pPr>
          </w:p>
        </w:tc>
        <w:tc>
          <w:tcPr>
            <w:tcW w:w="1984" w:type="dxa"/>
          </w:tcPr>
          <w:p w14:paraId="7766E50E" w14:textId="77777777" w:rsidR="00441596" w:rsidRDefault="00441596" w:rsidP="00156D29">
            <w:pPr>
              <w:spacing w:line="276" w:lineRule="auto"/>
              <w:rPr>
                <w:rFonts w:ascii="Tahoma" w:eastAsia="Tahoma" w:hAnsi="Tahoma" w:cs="Tahoma"/>
                <w:spacing w:val="-1"/>
                <w:sz w:val="24"/>
                <w:szCs w:val="24"/>
              </w:rPr>
            </w:pPr>
          </w:p>
        </w:tc>
      </w:tr>
      <w:tr w:rsidR="00441596" w14:paraId="554EFD23" w14:textId="77777777" w:rsidTr="00156D29">
        <w:tc>
          <w:tcPr>
            <w:tcW w:w="704" w:type="dxa"/>
          </w:tcPr>
          <w:p w14:paraId="3BC0B1B0" w14:textId="77777777" w:rsidR="00441596" w:rsidRDefault="00441596" w:rsidP="00156D29">
            <w:pPr>
              <w:spacing w:line="276" w:lineRule="auto"/>
              <w:jc w:val="center"/>
              <w:rPr>
                <w:rFonts w:ascii="Tahoma" w:eastAsia="Tahoma" w:hAnsi="Tahoma" w:cs="Tahoma"/>
                <w:spacing w:val="-1"/>
                <w:sz w:val="24"/>
                <w:szCs w:val="24"/>
              </w:rPr>
            </w:pPr>
          </w:p>
        </w:tc>
        <w:tc>
          <w:tcPr>
            <w:tcW w:w="3544" w:type="dxa"/>
          </w:tcPr>
          <w:p w14:paraId="6A6D77DD" w14:textId="77777777" w:rsidR="00441596" w:rsidRDefault="00441596" w:rsidP="00156D29">
            <w:pPr>
              <w:spacing w:line="276" w:lineRule="auto"/>
              <w:rPr>
                <w:rFonts w:ascii="Tahoma" w:eastAsia="Tahoma" w:hAnsi="Tahoma" w:cs="Tahoma"/>
                <w:spacing w:val="-1"/>
                <w:sz w:val="24"/>
                <w:szCs w:val="24"/>
              </w:rPr>
            </w:pPr>
            <w:r>
              <w:rPr>
                <w:rFonts w:ascii="Tahoma" w:eastAsia="Tahoma" w:hAnsi="Tahoma" w:cs="Tahoma"/>
                <w:spacing w:val="-1"/>
                <w:sz w:val="24"/>
                <w:szCs w:val="24"/>
              </w:rPr>
              <w:t>Dst.</w:t>
            </w:r>
          </w:p>
        </w:tc>
        <w:tc>
          <w:tcPr>
            <w:tcW w:w="3402" w:type="dxa"/>
          </w:tcPr>
          <w:p w14:paraId="049C4BB4" w14:textId="77777777" w:rsidR="00441596" w:rsidRDefault="00441596" w:rsidP="00156D29">
            <w:pPr>
              <w:spacing w:line="276" w:lineRule="auto"/>
              <w:rPr>
                <w:rFonts w:ascii="Tahoma" w:eastAsia="Tahoma" w:hAnsi="Tahoma" w:cs="Tahoma"/>
                <w:spacing w:val="-1"/>
                <w:sz w:val="24"/>
                <w:szCs w:val="24"/>
              </w:rPr>
            </w:pPr>
          </w:p>
        </w:tc>
        <w:tc>
          <w:tcPr>
            <w:tcW w:w="1984" w:type="dxa"/>
          </w:tcPr>
          <w:p w14:paraId="7B10F9E0" w14:textId="77777777" w:rsidR="00441596" w:rsidRDefault="00441596" w:rsidP="00156D29">
            <w:pPr>
              <w:spacing w:line="276" w:lineRule="auto"/>
              <w:rPr>
                <w:rFonts w:ascii="Tahoma" w:eastAsia="Tahoma" w:hAnsi="Tahoma" w:cs="Tahoma"/>
                <w:spacing w:val="-1"/>
                <w:sz w:val="24"/>
                <w:szCs w:val="24"/>
              </w:rPr>
            </w:pPr>
          </w:p>
        </w:tc>
      </w:tr>
    </w:tbl>
    <w:p w14:paraId="6B7952AD" w14:textId="77777777" w:rsidR="00360C68" w:rsidRDefault="00360C68">
      <w:pPr>
        <w:spacing w:line="276" w:lineRule="auto"/>
        <w:ind w:firstLine="17"/>
        <w:rPr>
          <w:rFonts w:ascii="Tahoma" w:eastAsia="Tahoma" w:hAnsi="Tahoma" w:cs="Tahoma"/>
          <w:sz w:val="24"/>
          <w:szCs w:val="24"/>
        </w:rPr>
      </w:pPr>
    </w:p>
    <w:p w14:paraId="2865B315" w14:textId="77777777" w:rsidR="00360C68" w:rsidRDefault="00360C68">
      <w:pPr>
        <w:spacing w:line="276" w:lineRule="auto"/>
        <w:ind w:firstLine="17"/>
        <w:rPr>
          <w:rFonts w:ascii="Tahoma" w:eastAsia="Tahoma" w:hAnsi="Tahoma" w:cs="Tahoma"/>
          <w:sz w:val="24"/>
          <w:szCs w:val="24"/>
        </w:rPr>
      </w:pPr>
    </w:p>
    <w:p w14:paraId="6093E666" w14:textId="77777777" w:rsidR="00360C68" w:rsidRDefault="00A57978">
      <w:pPr>
        <w:spacing w:line="276" w:lineRule="auto"/>
        <w:ind w:left="5812" w:firstLine="6"/>
        <w:jc w:val="both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Kwartir Ranting Gerakan Pramuka</w:t>
      </w:r>
    </w:p>
    <w:p w14:paraId="24FAB29E" w14:textId="77777777" w:rsidR="00360C68" w:rsidRDefault="00A57978">
      <w:pPr>
        <w:spacing w:line="276" w:lineRule="auto"/>
        <w:ind w:left="5812" w:firstLine="6"/>
        <w:jc w:val="both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Kecamatan ___________,</w:t>
      </w:r>
    </w:p>
    <w:p w14:paraId="40A32FE4" w14:textId="77777777" w:rsidR="00360C68" w:rsidRDefault="00A57978">
      <w:pPr>
        <w:spacing w:line="276" w:lineRule="auto"/>
        <w:ind w:left="5812" w:firstLine="6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Ketua,</w:t>
      </w:r>
    </w:p>
    <w:p w14:paraId="4F710529" w14:textId="77777777" w:rsidR="00360C68" w:rsidRDefault="00360C68">
      <w:pPr>
        <w:spacing w:line="276" w:lineRule="auto"/>
        <w:ind w:left="5812" w:firstLine="6"/>
        <w:rPr>
          <w:rFonts w:ascii="Tahoma" w:eastAsia="Tahoma" w:hAnsi="Tahoma" w:cs="Tahoma"/>
          <w:sz w:val="24"/>
          <w:szCs w:val="24"/>
        </w:rPr>
      </w:pPr>
    </w:p>
    <w:p w14:paraId="3DDFCCBD" w14:textId="77777777" w:rsidR="00360C68" w:rsidRDefault="00360C68">
      <w:pPr>
        <w:spacing w:line="276" w:lineRule="auto"/>
        <w:ind w:left="5812" w:firstLine="6"/>
        <w:rPr>
          <w:rFonts w:ascii="Tahoma" w:eastAsia="Tahoma" w:hAnsi="Tahoma" w:cs="Tahoma"/>
          <w:sz w:val="24"/>
          <w:szCs w:val="24"/>
        </w:rPr>
      </w:pPr>
    </w:p>
    <w:p w14:paraId="4DBE3624" w14:textId="77777777" w:rsidR="00360C68" w:rsidRDefault="00360C68">
      <w:pPr>
        <w:spacing w:line="276" w:lineRule="auto"/>
        <w:ind w:left="5812" w:firstLine="6"/>
        <w:rPr>
          <w:rFonts w:ascii="Tahoma" w:eastAsia="Tahoma" w:hAnsi="Tahoma" w:cs="Tahoma"/>
          <w:sz w:val="24"/>
          <w:szCs w:val="24"/>
        </w:rPr>
      </w:pPr>
    </w:p>
    <w:p w14:paraId="152FE7DC" w14:textId="77777777" w:rsidR="00360C68" w:rsidRDefault="00A57978">
      <w:pPr>
        <w:spacing w:line="276" w:lineRule="auto"/>
        <w:ind w:left="5812" w:firstLine="6"/>
        <w:rPr>
          <w:rFonts w:ascii="Tahoma" w:eastAsia="Tahoma" w:hAnsi="Tahoma" w:cs="Tahoma"/>
          <w:b/>
          <w:sz w:val="24"/>
          <w:szCs w:val="24"/>
        </w:rPr>
      </w:pPr>
      <w:r>
        <w:rPr>
          <w:rFonts w:ascii="Tahoma" w:eastAsia="Tahoma" w:hAnsi="Tahoma" w:cs="Tahoma"/>
          <w:b/>
          <w:sz w:val="24"/>
          <w:szCs w:val="24"/>
        </w:rPr>
        <w:t>___________________</w:t>
      </w:r>
    </w:p>
    <w:p w14:paraId="69DEA229" w14:textId="77777777" w:rsidR="00360C68" w:rsidRDefault="00A57978">
      <w:pPr>
        <w:spacing w:line="276" w:lineRule="auto"/>
        <w:ind w:left="5812" w:firstLine="6"/>
        <w:rPr>
          <w:rFonts w:ascii="Tahoma" w:eastAsia="Tahoma" w:hAnsi="Tahoma" w:cs="Tahoma"/>
          <w:sz w:val="24"/>
          <w:szCs w:val="24"/>
        </w:rPr>
      </w:pPr>
      <w:r>
        <w:rPr>
          <w:rFonts w:ascii="Tahoma" w:eastAsia="Tahoma" w:hAnsi="Tahoma" w:cs="Tahoma"/>
          <w:sz w:val="24"/>
          <w:szCs w:val="24"/>
        </w:rPr>
        <w:t>NTA. 0910. _____________</w:t>
      </w:r>
    </w:p>
    <w:p w14:paraId="1CFFE46D" w14:textId="77777777" w:rsidR="00360C68" w:rsidRDefault="00360C68">
      <w:pPr>
        <w:spacing w:line="276" w:lineRule="auto"/>
        <w:rPr>
          <w:rFonts w:ascii="Tahoma" w:eastAsia="Tahoma" w:hAnsi="Tahoma" w:cs="Tahoma"/>
          <w:sz w:val="24"/>
          <w:szCs w:val="24"/>
        </w:rPr>
      </w:pPr>
    </w:p>
    <w:p w14:paraId="1FEAE1CC" w14:textId="77777777" w:rsidR="00360C68" w:rsidRDefault="00360C68">
      <w:pPr>
        <w:spacing w:line="276" w:lineRule="auto"/>
        <w:rPr>
          <w:rFonts w:ascii="Tahoma" w:eastAsia="Tahoma" w:hAnsi="Tahoma" w:cs="Tahoma"/>
          <w:sz w:val="24"/>
          <w:szCs w:val="24"/>
        </w:rPr>
      </w:pPr>
    </w:p>
    <w:p w14:paraId="10E50B6E" w14:textId="77777777" w:rsidR="00360C68" w:rsidRDefault="00360C68">
      <w:pPr>
        <w:spacing w:line="276" w:lineRule="auto"/>
        <w:rPr>
          <w:rFonts w:ascii="Tahoma" w:eastAsia="Tahoma" w:hAnsi="Tahoma" w:cs="Tahoma"/>
          <w:sz w:val="24"/>
          <w:szCs w:val="24"/>
        </w:rPr>
      </w:pPr>
    </w:p>
    <w:p w14:paraId="3DF436E7" w14:textId="77777777" w:rsidR="00360C68" w:rsidRDefault="00360C68">
      <w:pPr>
        <w:spacing w:line="276" w:lineRule="auto"/>
        <w:rPr>
          <w:rFonts w:ascii="Tahoma" w:eastAsia="Tahoma" w:hAnsi="Tahoma" w:cs="Tahoma"/>
          <w:sz w:val="24"/>
          <w:szCs w:val="24"/>
        </w:rPr>
      </w:pPr>
    </w:p>
    <w:p w14:paraId="5CEB21BE" w14:textId="77777777" w:rsidR="00360C68" w:rsidRDefault="00360C68">
      <w:pPr>
        <w:spacing w:line="276" w:lineRule="auto"/>
        <w:rPr>
          <w:rFonts w:ascii="Tahoma" w:eastAsia="Tahoma" w:hAnsi="Tahoma" w:cs="Tahoma"/>
          <w:sz w:val="24"/>
          <w:szCs w:val="24"/>
        </w:rPr>
      </w:pPr>
    </w:p>
    <w:p w14:paraId="437A7075" w14:textId="77777777" w:rsidR="00360C68" w:rsidRDefault="00360C68">
      <w:pPr>
        <w:spacing w:line="276" w:lineRule="auto"/>
        <w:rPr>
          <w:rFonts w:ascii="Tahoma" w:eastAsia="Tahoma" w:hAnsi="Tahoma" w:cs="Tahoma"/>
          <w:sz w:val="24"/>
          <w:szCs w:val="24"/>
        </w:rPr>
      </w:pPr>
    </w:p>
    <w:p w14:paraId="4B390AB3" w14:textId="77777777" w:rsidR="00360C68" w:rsidRDefault="00360C68">
      <w:pPr>
        <w:spacing w:line="276" w:lineRule="auto"/>
        <w:rPr>
          <w:rFonts w:ascii="Tahoma" w:eastAsia="Tahoma" w:hAnsi="Tahoma" w:cs="Tahoma"/>
          <w:sz w:val="24"/>
          <w:szCs w:val="24"/>
        </w:rPr>
      </w:pPr>
    </w:p>
    <w:p w14:paraId="665C58D4" w14:textId="77777777" w:rsidR="00360C68" w:rsidRDefault="00360C68">
      <w:pPr>
        <w:spacing w:line="276" w:lineRule="auto"/>
        <w:rPr>
          <w:rFonts w:ascii="Tahoma" w:eastAsia="Tahoma" w:hAnsi="Tahoma" w:cs="Tahoma"/>
          <w:sz w:val="24"/>
          <w:szCs w:val="24"/>
        </w:rPr>
      </w:pPr>
    </w:p>
    <w:p w14:paraId="7FC8BB1E" w14:textId="77777777" w:rsidR="00360C68" w:rsidRDefault="00360C68">
      <w:pPr>
        <w:spacing w:line="276" w:lineRule="auto"/>
        <w:rPr>
          <w:rFonts w:ascii="Tahoma" w:eastAsia="Tahoma" w:hAnsi="Tahoma" w:cs="Tahoma"/>
          <w:sz w:val="24"/>
          <w:szCs w:val="24"/>
        </w:rPr>
      </w:pPr>
    </w:p>
    <w:p w14:paraId="52BF62A3" w14:textId="77777777" w:rsidR="00360C68" w:rsidRDefault="00360C68">
      <w:pPr>
        <w:spacing w:line="276" w:lineRule="auto"/>
        <w:rPr>
          <w:rFonts w:ascii="Tahoma" w:eastAsia="Tahoma" w:hAnsi="Tahoma" w:cs="Tahoma"/>
          <w:sz w:val="24"/>
          <w:szCs w:val="24"/>
        </w:rPr>
      </w:pPr>
    </w:p>
    <w:p w14:paraId="1337E10F" w14:textId="77777777" w:rsidR="00360C68" w:rsidRDefault="00360C68">
      <w:pPr>
        <w:spacing w:line="276" w:lineRule="auto"/>
        <w:rPr>
          <w:rFonts w:ascii="Tahoma" w:eastAsia="Tahoma" w:hAnsi="Tahoma" w:cs="Tahoma"/>
          <w:sz w:val="24"/>
          <w:szCs w:val="24"/>
        </w:rPr>
      </w:pPr>
    </w:p>
    <w:p w14:paraId="61C1A7C2" w14:textId="77777777" w:rsidR="00360C68" w:rsidRDefault="00360C68">
      <w:pPr>
        <w:spacing w:line="276" w:lineRule="auto"/>
        <w:rPr>
          <w:rFonts w:ascii="Tahoma" w:eastAsia="Tahoma" w:hAnsi="Tahoma" w:cs="Tahoma"/>
          <w:sz w:val="24"/>
          <w:szCs w:val="24"/>
        </w:rPr>
      </w:pPr>
    </w:p>
    <w:p w14:paraId="5D4D96DD" w14:textId="77777777" w:rsidR="00360C68" w:rsidRDefault="00360C68">
      <w:pPr>
        <w:spacing w:line="276" w:lineRule="auto"/>
        <w:rPr>
          <w:rFonts w:ascii="Tahoma" w:eastAsia="Tahoma" w:hAnsi="Tahoma" w:cs="Tahoma"/>
          <w:sz w:val="24"/>
          <w:szCs w:val="24"/>
        </w:rPr>
      </w:pPr>
    </w:p>
    <w:p w14:paraId="04A190E1" w14:textId="77777777" w:rsidR="00360C68" w:rsidRDefault="00360C68">
      <w:pPr>
        <w:spacing w:line="276" w:lineRule="auto"/>
        <w:rPr>
          <w:rFonts w:ascii="Tahoma" w:eastAsia="Tahoma" w:hAnsi="Tahoma" w:cs="Tahoma"/>
          <w:sz w:val="24"/>
          <w:szCs w:val="24"/>
        </w:rPr>
      </w:pPr>
    </w:p>
    <w:p w14:paraId="453FAD21" w14:textId="77777777" w:rsidR="00360C68" w:rsidRDefault="00360C68">
      <w:pPr>
        <w:spacing w:line="276" w:lineRule="auto"/>
        <w:rPr>
          <w:rFonts w:ascii="Tahoma" w:eastAsia="Tahoma" w:hAnsi="Tahoma" w:cs="Tahoma"/>
          <w:sz w:val="24"/>
          <w:szCs w:val="24"/>
        </w:rPr>
      </w:pPr>
    </w:p>
    <w:p w14:paraId="36E196F7" w14:textId="77777777" w:rsidR="00360C68" w:rsidRDefault="00360C68">
      <w:pPr>
        <w:spacing w:line="276" w:lineRule="auto"/>
        <w:rPr>
          <w:rFonts w:ascii="Tahoma" w:eastAsia="Tahoma" w:hAnsi="Tahoma" w:cs="Tahoma"/>
          <w:sz w:val="24"/>
          <w:szCs w:val="24"/>
        </w:rPr>
      </w:pPr>
    </w:p>
    <w:p w14:paraId="0769629E" w14:textId="77777777" w:rsidR="00360C68" w:rsidRDefault="00360C68">
      <w:pPr>
        <w:spacing w:line="276" w:lineRule="auto"/>
        <w:rPr>
          <w:rFonts w:ascii="Tahoma" w:eastAsia="Tahoma" w:hAnsi="Tahoma" w:cs="Tahoma"/>
          <w:sz w:val="24"/>
          <w:szCs w:val="24"/>
        </w:rPr>
      </w:pPr>
    </w:p>
    <w:p w14:paraId="70F8F58D" w14:textId="77777777" w:rsidR="00360C68" w:rsidRDefault="00360C68">
      <w:pPr>
        <w:spacing w:line="276" w:lineRule="auto"/>
        <w:rPr>
          <w:rFonts w:ascii="Tahoma" w:eastAsia="Tahoma" w:hAnsi="Tahoma" w:cs="Tahoma"/>
          <w:sz w:val="24"/>
          <w:szCs w:val="24"/>
        </w:rPr>
      </w:pPr>
    </w:p>
    <w:p w14:paraId="19F11E3B" w14:textId="77777777" w:rsidR="00360C68" w:rsidRDefault="00360C68">
      <w:pPr>
        <w:spacing w:line="276" w:lineRule="auto"/>
        <w:rPr>
          <w:rFonts w:ascii="Tahoma" w:eastAsia="Tahoma" w:hAnsi="Tahoma" w:cs="Tahoma"/>
          <w:sz w:val="24"/>
          <w:szCs w:val="24"/>
        </w:rPr>
      </w:pPr>
    </w:p>
    <w:p w14:paraId="52218896" w14:textId="77777777" w:rsidR="00360C68" w:rsidRDefault="00360C68">
      <w:pPr>
        <w:spacing w:line="276" w:lineRule="auto"/>
        <w:rPr>
          <w:rFonts w:ascii="Tahoma" w:eastAsia="Tahoma" w:hAnsi="Tahoma" w:cs="Tahoma"/>
          <w:sz w:val="24"/>
          <w:szCs w:val="24"/>
        </w:rPr>
      </w:pPr>
    </w:p>
    <w:p w14:paraId="6B81C372" w14:textId="77777777" w:rsidR="00360C68" w:rsidRDefault="00360C68">
      <w:pPr>
        <w:spacing w:line="276" w:lineRule="auto"/>
        <w:rPr>
          <w:rFonts w:ascii="Tahoma" w:eastAsia="Tahoma" w:hAnsi="Tahoma" w:cs="Tahoma"/>
          <w:sz w:val="24"/>
          <w:szCs w:val="24"/>
        </w:rPr>
      </w:pPr>
    </w:p>
    <w:p w14:paraId="6C33EE43" w14:textId="77777777" w:rsidR="00360C68" w:rsidRDefault="00360C68">
      <w:pPr>
        <w:spacing w:line="276" w:lineRule="auto"/>
        <w:rPr>
          <w:rFonts w:ascii="Tahoma" w:eastAsia="Tahoma" w:hAnsi="Tahoma" w:cs="Tahoma"/>
          <w:sz w:val="24"/>
          <w:szCs w:val="24"/>
        </w:rPr>
      </w:pPr>
    </w:p>
    <w:p w14:paraId="1F48784D" w14:textId="77777777" w:rsidR="00360C68" w:rsidRDefault="00360C68">
      <w:pPr>
        <w:spacing w:line="276" w:lineRule="auto"/>
        <w:jc w:val="center"/>
        <w:rPr>
          <w:rFonts w:ascii="Tahoma" w:eastAsia="Tahoma" w:hAnsi="Tahoma" w:cs="Tahoma"/>
          <w:b/>
          <w:sz w:val="24"/>
          <w:szCs w:val="24"/>
        </w:rPr>
      </w:pPr>
    </w:p>
    <w:p w14:paraId="2C391614" w14:textId="77777777" w:rsidR="00441596" w:rsidRDefault="00441596">
      <w:pPr>
        <w:spacing w:line="276" w:lineRule="auto"/>
        <w:jc w:val="center"/>
        <w:rPr>
          <w:rFonts w:ascii="Tahoma" w:eastAsia="Tahoma" w:hAnsi="Tahoma" w:cs="Tahoma"/>
          <w:b/>
          <w:sz w:val="24"/>
          <w:szCs w:val="24"/>
          <w:lang w:val="nb-NO"/>
        </w:rPr>
      </w:pPr>
    </w:p>
    <w:p w14:paraId="11B73CE1" w14:textId="77777777" w:rsidR="00441596" w:rsidRDefault="00441596">
      <w:pPr>
        <w:spacing w:line="276" w:lineRule="auto"/>
        <w:jc w:val="center"/>
        <w:rPr>
          <w:rFonts w:ascii="Tahoma" w:eastAsia="Tahoma" w:hAnsi="Tahoma" w:cs="Tahoma"/>
          <w:b/>
          <w:sz w:val="24"/>
          <w:szCs w:val="24"/>
          <w:lang w:val="nb-NO"/>
        </w:rPr>
      </w:pPr>
    </w:p>
    <w:p w14:paraId="3A3BF478" w14:textId="2510D48F" w:rsidR="00360C68" w:rsidRPr="008925DB" w:rsidRDefault="00A57978">
      <w:pPr>
        <w:spacing w:line="276" w:lineRule="auto"/>
        <w:jc w:val="center"/>
        <w:rPr>
          <w:rFonts w:ascii="Tahoma" w:eastAsia="Tahoma" w:hAnsi="Tahoma" w:cs="Tahoma"/>
          <w:b/>
          <w:sz w:val="24"/>
          <w:szCs w:val="24"/>
          <w:lang w:val="nb-NO"/>
        </w:rPr>
      </w:pPr>
      <w:r w:rsidRPr="008925DB">
        <w:rPr>
          <w:rFonts w:ascii="Tahoma" w:eastAsia="Tahoma" w:hAnsi="Tahoma" w:cs="Tahoma"/>
          <w:b/>
          <w:sz w:val="24"/>
          <w:szCs w:val="24"/>
          <w:lang w:val="nb-NO"/>
        </w:rPr>
        <w:lastRenderedPageBreak/>
        <w:t>SURAT KETERANGAN</w:t>
      </w:r>
    </w:p>
    <w:p w14:paraId="291E78E9" w14:textId="77777777" w:rsidR="00360C68" w:rsidRPr="008925DB" w:rsidRDefault="00360C68">
      <w:pPr>
        <w:spacing w:line="276" w:lineRule="auto"/>
        <w:jc w:val="center"/>
        <w:rPr>
          <w:rFonts w:ascii="Tahoma" w:eastAsia="Tahoma" w:hAnsi="Tahoma" w:cs="Tahoma"/>
          <w:b/>
          <w:sz w:val="24"/>
          <w:szCs w:val="24"/>
          <w:lang w:val="nb-NO"/>
        </w:rPr>
      </w:pPr>
    </w:p>
    <w:p w14:paraId="111149E8" w14:textId="77777777" w:rsidR="00360C68" w:rsidRPr="008925DB" w:rsidRDefault="00360C68">
      <w:pPr>
        <w:spacing w:line="276" w:lineRule="auto"/>
        <w:jc w:val="center"/>
        <w:rPr>
          <w:rFonts w:ascii="Tahoma" w:eastAsia="Tahoma" w:hAnsi="Tahoma" w:cs="Tahoma"/>
          <w:b/>
          <w:sz w:val="24"/>
          <w:szCs w:val="24"/>
          <w:lang w:val="nb-NO"/>
        </w:rPr>
      </w:pPr>
    </w:p>
    <w:p w14:paraId="5F4CF2CA" w14:textId="77777777" w:rsidR="00360C68" w:rsidRPr="008925DB" w:rsidRDefault="00A57978">
      <w:pPr>
        <w:spacing w:line="276" w:lineRule="auto"/>
        <w:jc w:val="both"/>
        <w:rPr>
          <w:rFonts w:ascii="Tahoma" w:eastAsia="Tahoma" w:hAnsi="Tahoma" w:cs="Tahoma"/>
          <w:sz w:val="24"/>
          <w:szCs w:val="24"/>
          <w:lang w:val="nb-NO"/>
        </w:rPr>
      </w:pPr>
      <w:r w:rsidRPr="008925DB">
        <w:rPr>
          <w:rFonts w:ascii="Tahoma" w:eastAsia="Tahoma" w:hAnsi="Tahoma" w:cs="Tahoma"/>
          <w:sz w:val="24"/>
          <w:szCs w:val="24"/>
          <w:lang w:val="nb-NO"/>
        </w:rPr>
        <w:t>Yang bertanda tangan dibawah ini Ketua  RT……  RW………..Desa / Kel…………………………………..</w:t>
      </w:r>
    </w:p>
    <w:p w14:paraId="260B215A" w14:textId="77777777" w:rsidR="00360C68" w:rsidRPr="008925DB" w:rsidRDefault="00A57978">
      <w:pPr>
        <w:spacing w:line="276" w:lineRule="auto"/>
        <w:jc w:val="both"/>
        <w:rPr>
          <w:rFonts w:ascii="Tahoma" w:eastAsia="Tahoma" w:hAnsi="Tahoma" w:cs="Tahoma"/>
          <w:sz w:val="24"/>
          <w:szCs w:val="24"/>
          <w:lang w:val="nb-NO"/>
        </w:rPr>
      </w:pPr>
      <w:r w:rsidRPr="008925DB">
        <w:rPr>
          <w:rFonts w:ascii="Tahoma" w:eastAsia="Tahoma" w:hAnsi="Tahoma" w:cs="Tahoma"/>
          <w:sz w:val="24"/>
          <w:szCs w:val="24"/>
          <w:lang w:val="nb-NO"/>
        </w:rPr>
        <w:t>Kec………………………., Kab. ………. menerangkan bahwa:</w:t>
      </w:r>
    </w:p>
    <w:p w14:paraId="140B37BD" w14:textId="77777777" w:rsidR="00360C68" w:rsidRPr="008925DB" w:rsidRDefault="00360C68">
      <w:pPr>
        <w:spacing w:line="276" w:lineRule="auto"/>
        <w:jc w:val="both"/>
        <w:rPr>
          <w:rFonts w:ascii="Tahoma" w:eastAsia="Tahoma" w:hAnsi="Tahoma" w:cs="Tahoma"/>
          <w:sz w:val="24"/>
          <w:szCs w:val="24"/>
          <w:lang w:val="nb-NO"/>
        </w:rPr>
      </w:pPr>
    </w:p>
    <w:p w14:paraId="0D66106D" w14:textId="77777777" w:rsidR="00360C68" w:rsidRPr="008925DB" w:rsidRDefault="00A57978">
      <w:pPr>
        <w:spacing w:line="276" w:lineRule="auto"/>
        <w:rPr>
          <w:rFonts w:ascii="Tahoma" w:eastAsia="Tahoma" w:hAnsi="Tahoma" w:cs="Tahoma"/>
          <w:sz w:val="24"/>
          <w:szCs w:val="24"/>
          <w:lang w:val="nb-NO"/>
        </w:rPr>
      </w:pPr>
      <w:r w:rsidRPr="008925DB">
        <w:rPr>
          <w:rFonts w:ascii="Tahoma" w:eastAsia="Tahoma" w:hAnsi="Tahoma" w:cs="Tahoma"/>
          <w:sz w:val="24"/>
          <w:szCs w:val="24"/>
          <w:lang w:val="nb-NO"/>
        </w:rPr>
        <w:t>Nama</w:t>
      </w:r>
      <w:r w:rsidRPr="008925DB">
        <w:rPr>
          <w:rFonts w:ascii="Tahoma" w:eastAsia="Tahoma" w:hAnsi="Tahoma" w:cs="Tahoma"/>
          <w:sz w:val="24"/>
          <w:szCs w:val="24"/>
          <w:lang w:val="nb-NO"/>
        </w:rPr>
        <w:tab/>
      </w:r>
      <w:r w:rsidRPr="008925DB">
        <w:rPr>
          <w:rFonts w:ascii="Tahoma" w:eastAsia="Tahoma" w:hAnsi="Tahoma" w:cs="Tahoma"/>
          <w:sz w:val="24"/>
          <w:szCs w:val="24"/>
          <w:lang w:val="nb-NO"/>
        </w:rPr>
        <w:tab/>
        <w:t>:</w:t>
      </w:r>
    </w:p>
    <w:p w14:paraId="1F90D302" w14:textId="77777777" w:rsidR="00360C68" w:rsidRPr="008925DB" w:rsidRDefault="00A57978">
      <w:pPr>
        <w:spacing w:line="276" w:lineRule="auto"/>
        <w:rPr>
          <w:rFonts w:ascii="Tahoma" w:eastAsia="Tahoma" w:hAnsi="Tahoma" w:cs="Tahoma"/>
          <w:sz w:val="24"/>
          <w:szCs w:val="24"/>
          <w:lang w:val="nb-NO"/>
        </w:rPr>
      </w:pPr>
      <w:r w:rsidRPr="008925DB">
        <w:rPr>
          <w:rFonts w:ascii="Tahoma" w:eastAsia="Tahoma" w:hAnsi="Tahoma" w:cs="Tahoma"/>
          <w:sz w:val="24"/>
          <w:szCs w:val="24"/>
          <w:lang w:val="nb-NO"/>
        </w:rPr>
        <w:t>TTL</w:t>
      </w:r>
      <w:r w:rsidRPr="008925DB">
        <w:rPr>
          <w:rFonts w:ascii="Tahoma" w:eastAsia="Tahoma" w:hAnsi="Tahoma" w:cs="Tahoma"/>
          <w:sz w:val="24"/>
          <w:szCs w:val="24"/>
          <w:lang w:val="nb-NO"/>
        </w:rPr>
        <w:tab/>
      </w:r>
      <w:r w:rsidRPr="008925DB">
        <w:rPr>
          <w:rFonts w:ascii="Tahoma" w:eastAsia="Tahoma" w:hAnsi="Tahoma" w:cs="Tahoma"/>
          <w:sz w:val="24"/>
          <w:szCs w:val="24"/>
          <w:lang w:val="nb-NO"/>
        </w:rPr>
        <w:tab/>
        <w:t>:</w:t>
      </w:r>
    </w:p>
    <w:p w14:paraId="11FBAA0D" w14:textId="77777777" w:rsidR="00360C68" w:rsidRPr="008925DB" w:rsidRDefault="00A57978">
      <w:pPr>
        <w:spacing w:line="276" w:lineRule="auto"/>
        <w:rPr>
          <w:rFonts w:ascii="Tahoma" w:eastAsia="Tahoma" w:hAnsi="Tahoma" w:cs="Tahoma"/>
          <w:sz w:val="24"/>
          <w:szCs w:val="24"/>
          <w:lang w:val="nb-NO"/>
        </w:rPr>
      </w:pPr>
      <w:r w:rsidRPr="008925DB">
        <w:rPr>
          <w:rFonts w:ascii="Tahoma" w:eastAsia="Tahoma" w:hAnsi="Tahoma" w:cs="Tahoma"/>
          <w:sz w:val="24"/>
          <w:szCs w:val="24"/>
          <w:lang w:val="nb-NO"/>
        </w:rPr>
        <w:t xml:space="preserve">Alamat </w:t>
      </w:r>
      <w:r w:rsidRPr="008925DB">
        <w:rPr>
          <w:rFonts w:ascii="Tahoma" w:eastAsia="Tahoma" w:hAnsi="Tahoma" w:cs="Tahoma"/>
          <w:sz w:val="24"/>
          <w:szCs w:val="24"/>
          <w:lang w:val="nb-NO"/>
        </w:rPr>
        <w:tab/>
        <w:t>:</w:t>
      </w:r>
    </w:p>
    <w:p w14:paraId="7EB782A5" w14:textId="77777777" w:rsidR="00360C68" w:rsidRPr="008925DB" w:rsidRDefault="00A57978">
      <w:pPr>
        <w:spacing w:line="276" w:lineRule="auto"/>
        <w:rPr>
          <w:rFonts w:ascii="Tahoma" w:eastAsia="Tahoma" w:hAnsi="Tahoma" w:cs="Tahoma"/>
          <w:sz w:val="24"/>
          <w:szCs w:val="24"/>
          <w:lang w:val="nb-NO"/>
        </w:rPr>
      </w:pPr>
      <w:r w:rsidRPr="008925DB">
        <w:rPr>
          <w:rFonts w:ascii="Tahoma" w:eastAsia="Tahoma" w:hAnsi="Tahoma" w:cs="Tahoma"/>
          <w:sz w:val="24"/>
          <w:szCs w:val="24"/>
          <w:lang w:val="nb-NO"/>
        </w:rPr>
        <w:t xml:space="preserve">Agama </w:t>
      </w:r>
      <w:r w:rsidRPr="008925DB">
        <w:rPr>
          <w:rFonts w:ascii="Tahoma" w:eastAsia="Tahoma" w:hAnsi="Tahoma" w:cs="Tahoma"/>
          <w:sz w:val="24"/>
          <w:szCs w:val="24"/>
          <w:lang w:val="nb-NO"/>
        </w:rPr>
        <w:tab/>
        <w:t>:</w:t>
      </w:r>
    </w:p>
    <w:p w14:paraId="611BF08C" w14:textId="77777777" w:rsidR="00360C68" w:rsidRPr="008925DB" w:rsidRDefault="00360C68">
      <w:pPr>
        <w:spacing w:line="276" w:lineRule="auto"/>
        <w:rPr>
          <w:rFonts w:ascii="Tahoma" w:eastAsia="Tahoma" w:hAnsi="Tahoma" w:cs="Tahoma"/>
          <w:sz w:val="24"/>
          <w:szCs w:val="24"/>
          <w:lang w:val="nb-NO"/>
        </w:rPr>
      </w:pPr>
    </w:p>
    <w:p w14:paraId="07E80766" w14:textId="77777777" w:rsidR="00360C68" w:rsidRPr="008925DB" w:rsidRDefault="00A57978">
      <w:pPr>
        <w:spacing w:line="276" w:lineRule="auto"/>
        <w:jc w:val="both"/>
        <w:rPr>
          <w:rFonts w:ascii="Tahoma" w:eastAsia="Tahoma" w:hAnsi="Tahoma" w:cs="Tahoma"/>
          <w:sz w:val="24"/>
          <w:szCs w:val="24"/>
          <w:lang w:val="nb-NO"/>
        </w:rPr>
      </w:pPr>
      <w:r w:rsidRPr="008925DB">
        <w:rPr>
          <w:rFonts w:ascii="Tahoma" w:eastAsia="Tahoma" w:hAnsi="Tahoma" w:cs="Tahoma"/>
          <w:sz w:val="24"/>
          <w:szCs w:val="24"/>
          <w:lang w:val="nb-NO"/>
        </w:rPr>
        <w:t>Berdasarkan pantauan kami, yang bersangkutan memiliki sikap dan kepribadian yang baik di lingkungannya,   aktif dalam kegiatan kemasyarakatan dan layak dijadikan teladan bagi teman-temannya,</w:t>
      </w:r>
    </w:p>
    <w:p w14:paraId="6B70940B" w14:textId="77777777" w:rsidR="00360C68" w:rsidRPr="008925DB" w:rsidRDefault="00A57978">
      <w:pPr>
        <w:spacing w:line="276" w:lineRule="auto"/>
        <w:jc w:val="both"/>
        <w:rPr>
          <w:rFonts w:ascii="Tahoma" w:eastAsia="Tahoma" w:hAnsi="Tahoma" w:cs="Tahoma"/>
          <w:sz w:val="24"/>
          <w:szCs w:val="24"/>
          <w:lang w:val="nb-NO"/>
        </w:rPr>
      </w:pPr>
      <w:r w:rsidRPr="008925DB">
        <w:rPr>
          <w:rFonts w:ascii="Tahoma" w:eastAsia="Tahoma" w:hAnsi="Tahoma" w:cs="Tahoma"/>
          <w:sz w:val="24"/>
          <w:szCs w:val="24"/>
          <w:lang w:val="nb-NO"/>
        </w:rPr>
        <w:t>Demikian keterangan ini kami buat dengan sebenar-benarnya, tanpa paksaan dari pihak manapun, untuk dipergunakan sebagai mana mestinya.</w:t>
      </w:r>
    </w:p>
    <w:p w14:paraId="58EC487B" w14:textId="77777777" w:rsidR="00360C68" w:rsidRPr="008925DB" w:rsidRDefault="00360C68">
      <w:pPr>
        <w:spacing w:line="276" w:lineRule="auto"/>
        <w:rPr>
          <w:rFonts w:ascii="Tahoma" w:eastAsia="Tahoma" w:hAnsi="Tahoma" w:cs="Tahoma"/>
          <w:sz w:val="24"/>
          <w:szCs w:val="24"/>
          <w:lang w:val="nb-NO"/>
        </w:rPr>
      </w:pPr>
    </w:p>
    <w:p w14:paraId="7BA57278" w14:textId="77777777" w:rsidR="00360C68" w:rsidRPr="008925DB" w:rsidRDefault="00360C68">
      <w:pPr>
        <w:spacing w:line="276" w:lineRule="auto"/>
        <w:rPr>
          <w:rFonts w:ascii="Tahoma" w:eastAsia="Tahoma" w:hAnsi="Tahoma" w:cs="Tahoma"/>
          <w:sz w:val="24"/>
          <w:szCs w:val="24"/>
          <w:lang w:val="nb-NO"/>
        </w:rPr>
      </w:pPr>
    </w:p>
    <w:p w14:paraId="152552FE" w14:textId="77777777" w:rsidR="00360C68" w:rsidRPr="008925DB" w:rsidRDefault="00360C68">
      <w:pPr>
        <w:spacing w:line="276" w:lineRule="auto"/>
        <w:rPr>
          <w:rFonts w:ascii="Tahoma" w:eastAsia="Tahoma" w:hAnsi="Tahoma" w:cs="Tahoma"/>
          <w:sz w:val="24"/>
          <w:szCs w:val="24"/>
          <w:lang w:val="nb-NO"/>
        </w:rPr>
      </w:pPr>
    </w:p>
    <w:p w14:paraId="53ED953E" w14:textId="6656A676" w:rsidR="00360C68" w:rsidRPr="008925DB" w:rsidRDefault="00C015F8">
      <w:pPr>
        <w:spacing w:line="276" w:lineRule="auto"/>
        <w:rPr>
          <w:rFonts w:ascii="Tahoma" w:eastAsia="Tahoma" w:hAnsi="Tahoma" w:cs="Tahoma"/>
          <w:sz w:val="24"/>
          <w:szCs w:val="24"/>
          <w:lang w:val="nb-NO"/>
        </w:rPr>
      </w:pPr>
      <w:r>
        <w:rPr>
          <w:rFonts w:ascii="Tahoma" w:eastAsia="Tahoma" w:hAnsi="Tahoma" w:cs="Tahoma"/>
          <w:sz w:val="24"/>
          <w:szCs w:val="24"/>
          <w:lang w:val="nb-NO"/>
        </w:rPr>
        <w:t>.............................., ...... .......................... 202</w:t>
      </w:r>
      <w:r w:rsidR="00441596">
        <w:rPr>
          <w:rFonts w:ascii="Tahoma" w:eastAsia="Tahoma" w:hAnsi="Tahoma" w:cs="Tahoma"/>
          <w:sz w:val="24"/>
          <w:szCs w:val="24"/>
          <w:lang w:val="nb-NO"/>
        </w:rPr>
        <w:t>6</w:t>
      </w:r>
    </w:p>
    <w:p w14:paraId="5C83437D" w14:textId="77777777" w:rsidR="00360C68" w:rsidRPr="008925DB" w:rsidRDefault="00360C68">
      <w:pPr>
        <w:spacing w:line="276" w:lineRule="auto"/>
        <w:rPr>
          <w:rFonts w:ascii="Tahoma" w:eastAsia="Tahoma" w:hAnsi="Tahoma" w:cs="Tahoma"/>
          <w:sz w:val="24"/>
          <w:szCs w:val="24"/>
          <w:lang w:val="nb-NO"/>
        </w:rPr>
      </w:pPr>
    </w:p>
    <w:p w14:paraId="32C0F5B1" w14:textId="77777777" w:rsidR="00360C68" w:rsidRPr="008925DB" w:rsidRDefault="00360C68">
      <w:pPr>
        <w:spacing w:line="276" w:lineRule="auto"/>
        <w:rPr>
          <w:rFonts w:ascii="Tahoma" w:eastAsia="Tahoma" w:hAnsi="Tahoma" w:cs="Tahoma"/>
          <w:sz w:val="24"/>
          <w:szCs w:val="24"/>
          <w:lang w:val="nb-NO"/>
        </w:rPr>
      </w:pPr>
    </w:p>
    <w:p w14:paraId="2F9E54A1" w14:textId="77777777" w:rsidR="00360C68" w:rsidRPr="008925DB" w:rsidRDefault="00A57978">
      <w:pPr>
        <w:spacing w:line="276" w:lineRule="auto"/>
        <w:rPr>
          <w:rFonts w:ascii="Tahoma" w:eastAsia="Tahoma" w:hAnsi="Tahoma" w:cs="Tahoma"/>
          <w:i/>
          <w:sz w:val="16"/>
          <w:szCs w:val="16"/>
          <w:lang w:val="nb-NO"/>
        </w:rPr>
      </w:pPr>
      <w:r w:rsidRPr="008925DB">
        <w:rPr>
          <w:rFonts w:ascii="Tahoma" w:eastAsia="Tahoma" w:hAnsi="Tahoma" w:cs="Tahoma"/>
          <w:i/>
          <w:sz w:val="16"/>
          <w:szCs w:val="16"/>
          <w:lang w:val="nb-NO"/>
        </w:rPr>
        <w:t>Tanda tangan dan stempel</w:t>
      </w:r>
    </w:p>
    <w:p w14:paraId="68216958" w14:textId="77777777" w:rsidR="00360C68" w:rsidRPr="008925DB" w:rsidRDefault="00360C68">
      <w:pPr>
        <w:spacing w:line="276" w:lineRule="auto"/>
        <w:rPr>
          <w:rFonts w:ascii="Tahoma" w:eastAsia="Tahoma" w:hAnsi="Tahoma" w:cs="Tahoma"/>
          <w:sz w:val="24"/>
          <w:szCs w:val="24"/>
          <w:lang w:val="nb-NO"/>
        </w:rPr>
      </w:pPr>
    </w:p>
    <w:p w14:paraId="64D35266" w14:textId="77777777" w:rsidR="00360C68" w:rsidRPr="008925DB" w:rsidRDefault="00360C68">
      <w:pPr>
        <w:spacing w:line="276" w:lineRule="auto"/>
        <w:rPr>
          <w:rFonts w:ascii="Tahoma" w:eastAsia="Tahoma" w:hAnsi="Tahoma" w:cs="Tahoma"/>
          <w:sz w:val="24"/>
          <w:szCs w:val="24"/>
          <w:lang w:val="nb-NO"/>
        </w:rPr>
      </w:pPr>
    </w:p>
    <w:p w14:paraId="1A0CEF72" w14:textId="77777777" w:rsidR="00360C68" w:rsidRPr="008925DB" w:rsidRDefault="00A57978">
      <w:pPr>
        <w:spacing w:line="276" w:lineRule="auto"/>
        <w:rPr>
          <w:rFonts w:ascii="Tahoma" w:eastAsia="Tahoma" w:hAnsi="Tahoma" w:cs="Tahoma"/>
          <w:sz w:val="24"/>
          <w:szCs w:val="24"/>
          <w:lang w:val="nb-NO"/>
        </w:rPr>
      </w:pPr>
      <w:r w:rsidRPr="008925DB">
        <w:rPr>
          <w:rFonts w:ascii="Tahoma" w:eastAsia="Tahoma" w:hAnsi="Tahoma" w:cs="Tahoma"/>
          <w:sz w:val="24"/>
          <w:szCs w:val="24"/>
          <w:lang w:val="nb-NO"/>
        </w:rPr>
        <w:t>(……………………………)</w:t>
      </w:r>
    </w:p>
    <w:p w14:paraId="7D4A9A76" w14:textId="77777777" w:rsidR="00360C68" w:rsidRPr="008925DB" w:rsidRDefault="00360C68">
      <w:pPr>
        <w:spacing w:line="276" w:lineRule="auto"/>
        <w:rPr>
          <w:rFonts w:ascii="Tahoma" w:eastAsia="Tahoma" w:hAnsi="Tahoma" w:cs="Tahoma"/>
          <w:sz w:val="24"/>
          <w:szCs w:val="24"/>
          <w:lang w:val="nb-NO"/>
        </w:rPr>
      </w:pPr>
    </w:p>
    <w:p w14:paraId="3214ADF5" w14:textId="77777777" w:rsidR="00360C68" w:rsidRPr="008925DB" w:rsidRDefault="00360C68">
      <w:pPr>
        <w:spacing w:line="276" w:lineRule="auto"/>
        <w:rPr>
          <w:rFonts w:ascii="Tahoma" w:eastAsia="Tahoma" w:hAnsi="Tahoma" w:cs="Tahoma"/>
          <w:sz w:val="24"/>
          <w:szCs w:val="24"/>
          <w:lang w:val="nb-NO"/>
        </w:rPr>
      </w:pPr>
    </w:p>
    <w:p w14:paraId="5E626B0A" w14:textId="77777777" w:rsidR="00360C68" w:rsidRPr="008925DB" w:rsidRDefault="00360C68">
      <w:pPr>
        <w:spacing w:line="276" w:lineRule="auto"/>
        <w:rPr>
          <w:rFonts w:ascii="Tahoma" w:eastAsia="Tahoma" w:hAnsi="Tahoma" w:cs="Tahoma"/>
          <w:sz w:val="24"/>
          <w:szCs w:val="24"/>
          <w:lang w:val="nb-NO"/>
        </w:rPr>
      </w:pPr>
    </w:p>
    <w:p w14:paraId="00B15313" w14:textId="77777777" w:rsidR="00360C68" w:rsidRPr="008925DB" w:rsidRDefault="00360C68">
      <w:pPr>
        <w:spacing w:line="276" w:lineRule="auto"/>
        <w:rPr>
          <w:rFonts w:ascii="Tahoma" w:eastAsia="Tahoma" w:hAnsi="Tahoma" w:cs="Tahoma"/>
          <w:sz w:val="24"/>
          <w:szCs w:val="24"/>
          <w:lang w:val="nb-NO"/>
        </w:rPr>
      </w:pPr>
    </w:p>
    <w:p w14:paraId="2DCCBDB8" w14:textId="77777777" w:rsidR="00360C68" w:rsidRPr="008925DB" w:rsidRDefault="00360C68">
      <w:pPr>
        <w:spacing w:line="276" w:lineRule="auto"/>
        <w:rPr>
          <w:rFonts w:ascii="Tahoma" w:eastAsia="Tahoma" w:hAnsi="Tahoma" w:cs="Tahoma"/>
          <w:sz w:val="24"/>
          <w:szCs w:val="24"/>
          <w:lang w:val="nb-NO"/>
        </w:rPr>
      </w:pPr>
    </w:p>
    <w:p w14:paraId="22971011" w14:textId="77777777" w:rsidR="00360C68" w:rsidRPr="008925DB" w:rsidRDefault="00360C68">
      <w:pPr>
        <w:spacing w:line="276" w:lineRule="auto"/>
        <w:rPr>
          <w:rFonts w:ascii="Tahoma" w:eastAsia="Tahoma" w:hAnsi="Tahoma" w:cs="Tahoma"/>
          <w:sz w:val="24"/>
          <w:szCs w:val="24"/>
          <w:lang w:val="nb-NO"/>
        </w:rPr>
      </w:pPr>
    </w:p>
    <w:p w14:paraId="18502173" w14:textId="77777777" w:rsidR="00360C68" w:rsidRPr="008925DB" w:rsidRDefault="00360C68">
      <w:pPr>
        <w:spacing w:line="276" w:lineRule="auto"/>
        <w:rPr>
          <w:rFonts w:ascii="Tahoma" w:eastAsia="Tahoma" w:hAnsi="Tahoma" w:cs="Tahoma"/>
          <w:sz w:val="24"/>
          <w:szCs w:val="24"/>
          <w:lang w:val="nb-NO"/>
        </w:rPr>
      </w:pPr>
    </w:p>
    <w:p w14:paraId="551FFCA0" w14:textId="77777777" w:rsidR="00360C68" w:rsidRPr="008925DB" w:rsidRDefault="00360C68">
      <w:pPr>
        <w:spacing w:line="276" w:lineRule="auto"/>
        <w:rPr>
          <w:rFonts w:ascii="Tahoma" w:eastAsia="Tahoma" w:hAnsi="Tahoma" w:cs="Tahoma"/>
          <w:sz w:val="24"/>
          <w:szCs w:val="24"/>
          <w:lang w:val="nb-NO"/>
        </w:rPr>
      </w:pPr>
    </w:p>
    <w:p w14:paraId="472B5F07" w14:textId="77777777" w:rsidR="00360C68" w:rsidRPr="008925DB" w:rsidRDefault="00360C68">
      <w:pPr>
        <w:spacing w:line="276" w:lineRule="auto"/>
        <w:rPr>
          <w:rFonts w:ascii="Tahoma" w:eastAsia="Tahoma" w:hAnsi="Tahoma" w:cs="Tahoma"/>
          <w:sz w:val="24"/>
          <w:szCs w:val="24"/>
          <w:lang w:val="nb-NO"/>
        </w:rPr>
      </w:pPr>
    </w:p>
    <w:p w14:paraId="65E96A0E" w14:textId="77777777" w:rsidR="00360C68" w:rsidRPr="008925DB" w:rsidRDefault="00360C68">
      <w:pPr>
        <w:spacing w:line="276" w:lineRule="auto"/>
        <w:rPr>
          <w:rFonts w:ascii="Tahoma" w:eastAsia="Tahoma" w:hAnsi="Tahoma" w:cs="Tahoma"/>
          <w:sz w:val="24"/>
          <w:szCs w:val="24"/>
          <w:lang w:val="nb-NO"/>
        </w:rPr>
      </w:pPr>
    </w:p>
    <w:p w14:paraId="4696851C" w14:textId="77777777" w:rsidR="00360C68" w:rsidRPr="008925DB" w:rsidRDefault="00360C68">
      <w:pPr>
        <w:spacing w:line="276" w:lineRule="auto"/>
        <w:rPr>
          <w:rFonts w:ascii="Tahoma" w:eastAsia="Tahoma" w:hAnsi="Tahoma" w:cs="Tahoma"/>
          <w:sz w:val="24"/>
          <w:szCs w:val="24"/>
          <w:lang w:val="nb-NO"/>
        </w:rPr>
      </w:pPr>
    </w:p>
    <w:p w14:paraId="177D5DD7" w14:textId="77777777" w:rsidR="00360C68" w:rsidRPr="008925DB" w:rsidRDefault="00360C68">
      <w:pPr>
        <w:spacing w:line="276" w:lineRule="auto"/>
        <w:rPr>
          <w:rFonts w:ascii="Tahoma" w:eastAsia="Tahoma" w:hAnsi="Tahoma" w:cs="Tahoma"/>
          <w:sz w:val="24"/>
          <w:szCs w:val="24"/>
          <w:lang w:val="nb-NO"/>
        </w:rPr>
      </w:pPr>
    </w:p>
    <w:p w14:paraId="3F85AC57" w14:textId="77777777" w:rsidR="00360C68" w:rsidRPr="008925DB" w:rsidRDefault="00360C68">
      <w:pPr>
        <w:spacing w:line="276" w:lineRule="auto"/>
        <w:rPr>
          <w:rFonts w:ascii="Tahoma" w:eastAsia="Tahoma" w:hAnsi="Tahoma" w:cs="Tahoma"/>
          <w:sz w:val="24"/>
          <w:szCs w:val="24"/>
          <w:lang w:val="nb-NO"/>
        </w:rPr>
      </w:pPr>
    </w:p>
    <w:p w14:paraId="06315808" w14:textId="77777777" w:rsidR="00360C68" w:rsidRPr="008925DB" w:rsidRDefault="00360C68">
      <w:pPr>
        <w:spacing w:line="276" w:lineRule="auto"/>
        <w:rPr>
          <w:rFonts w:ascii="Tahoma" w:eastAsia="Tahoma" w:hAnsi="Tahoma" w:cs="Tahoma"/>
          <w:sz w:val="24"/>
          <w:szCs w:val="24"/>
          <w:lang w:val="nb-NO"/>
        </w:rPr>
      </w:pPr>
    </w:p>
    <w:p w14:paraId="2E0AD6E4" w14:textId="77777777" w:rsidR="00360C68" w:rsidRPr="008925DB" w:rsidRDefault="00360C68">
      <w:pPr>
        <w:spacing w:line="276" w:lineRule="auto"/>
        <w:jc w:val="center"/>
        <w:rPr>
          <w:rFonts w:ascii="Tahoma" w:eastAsia="Tahoma" w:hAnsi="Tahoma" w:cs="Tahoma"/>
          <w:b/>
          <w:sz w:val="24"/>
          <w:szCs w:val="24"/>
          <w:lang w:val="nb-NO"/>
        </w:rPr>
      </w:pPr>
    </w:p>
    <w:p w14:paraId="70E2B434" w14:textId="77777777" w:rsidR="00360C68" w:rsidRPr="008925DB" w:rsidRDefault="00360C68">
      <w:pPr>
        <w:spacing w:line="276" w:lineRule="auto"/>
        <w:jc w:val="center"/>
        <w:rPr>
          <w:rFonts w:ascii="Tahoma" w:eastAsia="Tahoma" w:hAnsi="Tahoma" w:cs="Tahoma"/>
          <w:b/>
          <w:sz w:val="24"/>
          <w:szCs w:val="24"/>
          <w:lang w:val="nb-NO"/>
        </w:rPr>
      </w:pPr>
    </w:p>
    <w:p w14:paraId="442824C1" w14:textId="77777777" w:rsidR="00360C68" w:rsidRPr="008925DB" w:rsidRDefault="00360C68">
      <w:pPr>
        <w:spacing w:line="276" w:lineRule="auto"/>
        <w:jc w:val="center"/>
        <w:rPr>
          <w:rFonts w:ascii="Tahoma" w:eastAsia="Tahoma" w:hAnsi="Tahoma" w:cs="Tahoma"/>
          <w:b/>
          <w:sz w:val="24"/>
          <w:szCs w:val="24"/>
          <w:lang w:val="nb-NO"/>
        </w:rPr>
      </w:pPr>
    </w:p>
    <w:p w14:paraId="5316CF50" w14:textId="77777777" w:rsidR="00360C68" w:rsidRPr="008925DB" w:rsidRDefault="00360C68">
      <w:pPr>
        <w:spacing w:line="276" w:lineRule="auto"/>
        <w:jc w:val="center"/>
        <w:rPr>
          <w:rFonts w:ascii="Tahoma" w:eastAsia="Tahoma" w:hAnsi="Tahoma" w:cs="Tahoma"/>
          <w:b/>
          <w:sz w:val="24"/>
          <w:szCs w:val="24"/>
          <w:lang w:val="nb-NO"/>
        </w:rPr>
      </w:pPr>
    </w:p>
    <w:p w14:paraId="2D1C09AE" w14:textId="44302F26" w:rsidR="00360C68" w:rsidRDefault="00360C68">
      <w:pPr>
        <w:spacing w:line="276" w:lineRule="auto"/>
        <w:jc w:val="center"/>
        <w:rPr>
          <w:rFonts w:ascii="Tahoma" w:eastAsia="Tahoma" w:hAnsi="Tahoma" w:cs="Tahoma"/>
          <w:b/>
          <w:sz w:val="24"/>
          <w:szCs w:val="24"/>
          <w:lang w:val="nb-NO"/>
        </w:rPr>
      </w:pPr>
    </w:p>
    <w:p w14:paraId="078DA6BD" w14:textId="77777777" w:rsidR="00441596" w:rsidRPr="008925DB" w:rsidRDefault="00441596">
      <w:pPr>
        <w:spacing w:line="276" w:lineRule="auto"/>
        <w:jc w:val="center"/>
        <w:rPr>
          <w:rFonts w:ascii="Tahoma" w:eastAsia="Tahoma" w:hAnsi="Tahoma" w:cs="Tahoma"/>
          <w:b/>
          <w:sz w:val="24"/>
          <w:szCs w:val="24"/>
          <w:lang w:val="nb-NO"/>
        </w:rPr>
      </w:pPr>
    </w:p>
    <w:p w14:paraId="27AC14FB" w14:textId="77777777" w:rsidR="00360C68" w:rsidRPr="008925DB" w:rsidRDefault="00A57978">
      <w:pPr>
        <w:spacing w:line="276" w:lineRule="auto"/>
        <w:jc w:val="center"/>
        <w:rPr>
          <w:rFonts w:ascii="Tahoma" w:eastAsia="Tahoma" w:hAnsi="Tahoma" w:cs="Tahoma"/>
          <w:b/>
          <w:sz w:val="24"/>
          <w:szCs w:val="24"/>
          <w:lang w:val="nb-NO"/>
        </w:rPr>
      </w:pPr>
      <w:r w:rsidRPr="008925DB">
        <w:rPr>
          <w:rFonts w:ascii="Tahoma" w:eastAsia="Tahoma" w:hAnsi="Tahoma" w:cs="Tahoma"/>
          <w:b/>
          <w:sz w:val="24"/>
          <w:szCs w:val="24"/>
          <w:lang w:val="nb-NO"/>
        </w:rPr>
        <w:lastRenderedPageBreak/>
        <w:t>SURAT KETERANGAN</w:t>
      </w:r>
    </w:p>
    <w:p w14:paraId="0FADA094" w14:textId="77777777" w:rsidR="00360C68" w:rsidRPr="008925DB" w:rsidRDefault="00360C68">
      <w:pPr>
        <w:spacing w:line="276" w:lineRule="auto"/>
        <w:jc w:val="center"/>
        <w:rPr>
          <w:rFonts w:ascii="Tahoma" w:eastAsia="Tahoma" w:hAnsi="Tahoma" w:cs="Tahoma"/>
          <w:b/>
          <w:sz w:val="24"/>
          <w:szCs w:val="24"/>
          <w:lang w:val="nb-NO"/>
        </w:rPr>
      </w:pPr>
    </w:p>
    <w:p w14:paraId="12F5F482" w14:textId="77777777" w:rsidR="00360C68" w:rsidRPr="008925DB" w:rsidRDefault="00360C68">
      <w:pPr>
        <w:spacing w:line="276" w:lineRule="auto"/>
        <w:jc w:val="center"/>
        <w:rPr>
          <w:rFonts w:ascii="Tahoma" w:eastAsia="Tahoma" w:hAnsi="Tahoma" w:cs="Tahoma"/>
          <w:b/>
          <w:sz w:val="24"/>
          <w:szCs w:val="24"/>
          <w:lang w:val="nb-NO"/>
        </w:rPr>
      </w:pPr>
    </w:p>
    <w:p w14:paraId="00B1CF2F" w14:textId="77777777" w:rsidR="00360C68" w:rsidRPr="008925DB" w:rsidRDefault="00A57978">
      <w:pPr>
        <w:spacing w:line="276" w:lineRule="auto"/>
        <w:rPr>
          <w:rFonts w:ascii="Tahoma" w:eastAsia="Tahoma" w:hAnsi="Tahoma" w:cs="Tahoma"/>
          <w:sz w:val="24"/>
          <w:szCs w:val="24"/>
          <w:lang w:val="nb-NO"/>
        </w:rPr>
      </w:pPr>
      <w:r w:rsidRPr="008925DB">
        <w:rPr>
          <w:rFonts w:ascii="Tahoma" w:eastAsia="Tahoma" w:hAnsi="Tahoma" w:cs="Tahoma"/>
          <w:sz w:val="24"/>
          <w:szCs w:val="24"/>
          <w:lang w:val="nb-NO"/>
        </w:rPr>
        <w:t>Yang bertandatangan di bawah ini orang tua dari:</w:t>
      </w:r>
    </w:p>
    <w:p w14:paraId="4065FB24" w14:textId="77777777" w:rsidR="00360C68" w:rsidRPr="008925DB" w:rsidRDefault="00360C68">
      <w:pPr>
        <w:spacing w:line="276" w:lineRule="auto"/>
        <w:rPr>
          <w:rFonts w:ascii="Tahoma" w:eastAsia="Tahoma" w:hAnsi="Tahoma" w:cs="Tahoma"/>
          <w:sz w:val="24"/>
          <w:szCs w:val="24"/>
          <w:lang w:val="nb-NO"/>
        </w:rPr>
      </w:pPr>
    </w:p>
    <w:p w14:paraId="23606F58" w14:textId="77777777" w:rsidR="00360C68" w:rsidRPr="008925DB" w:rsidRDefault="00A57978">
      <w:pPr>
        <w:spacing w:line="276" w:lineRule="auto"/>
        <w:rPr>
          <w:rFonts w:ascii="Tahoma" w:eastAsia="Tahoma" w:hAnsi="Tahoma" w:cs="Tahoma"/>
          <w:sz w:val="24"/>
          <w:szCs w:val="24"/>
          <w:lang w:val="nb-NO"/>
        </w:rPr>
      </w:pPr>
      <w:r w:rsidRPr="008925DB">
        <w:rPr>
          <w:rFonts w:ascii="Tahoma" w:eastAsia="Tahoma" w:hAnsi="Tahoma" w:cs="Tahoma"/>
          <w:sz w:val="24"/>
          <w:szCs w:val="24"/>
          <w:lang w:val="nb-NO"/>
        </w:rPr>
        <w:t>Nama</w:t>
      </w:r>
      <w:r w:rsidRPr="008925DB">
        <w:rPr>
          <w:rFonts w:ascii="Tahoma" w:eastAsia="Tahoma" w:hAnsi="Tahoma" w:cs="Tahoma"/>
          <w:sz w:val="24"/>
          <w:szCs w:val="24"/>
          <w:lang w:val="nb-NO"/>
        </w:rPr>
        <w:tab/>
      </w:r>
      <w:r w:rsidRPr="008925DB">
        <w:rPr>
          <w:rFonts w:ascii="Tahoma" w:eastAsia="Tahoma" w:hAnsi="Tahoma" w:cs="Tahoma"/>
          <w:sz w:val="24"/>
          <w:szCs w:val="24"/>
          <w:lang w:val="nb-NO"/>
        </w:rPr>
        <w:tab/>
        <w:t>:</w:t>
      </w:r>
    </w:p>
    <w:p w14:paraId="459C4B0D" w14:textId="77777777" w:rsidR="00360C68" w:rsidRPr="008925DB" w:rsidRDefault="00A57978">
      <w:pPr>
        <w:spacing w:line="276" w:lineRule="auto"/>
        <w:rPr>
          <w:rFonts w:ascii="Tahoma" w:eastAsia="Tahoma" w:hAnsi="Tahoma" w:cs="Tahoma"/>
          <w:sz w:val="24"/>
          <w:szCs w:val="24"/>
          <w:lang w:val="nb-NO"/>
        </w:rPr>
      </w:pPr>
      <w:r w:rsidRPr="008925DB">
        <w:rPr>
          <w:rFonts w:ascii="Tahoma" w:eastAsia="Tahoma" w:hAnsi="Tahoma" w:cs="Tahoma"/>
          <w:sz w:val="24"/>
          <w:szCs w:val="24"/>
          <w:lang w:val="nb-NO"/>
        </w:rPr>
        <w:t>TTL</w:t>
      </w:r>
      <w:r w:rsidRPr="008925DB">
        <w:rPr>
          <w:rFonts w:ascii="Tahoma" w:eastAsia="Tahoma" w:hAnsi="Tahoma" w:cs="Tahoma"/>
          <w:sz w:val="24"/>
          <w:szCs w:val="24"/>
          <w:lang w:val="nb-NO"/>
        </w:rPr>
        <w:tab/>
      </w:r>
      <w:r w:rsidRPr="008925DB">
        <w:rPr>
          <w:rFonts w:ascii="Tahoma" w:eastAsia="Tahoma" w:hAnsi="Tahoma" w:cs="Tahoma"/>
          <w:sz w:val="24"/>
          <w:szCs w:val="24"/>
          <w:lang w:val="nb-NO"/>
        </w:rPr>
        <w:tab/>
        <w:t>:</w:t>
      </w:r>
    </w:p>
    <w:p w14:paraId="17F80186" w14:textId="77777777" w:rsidR="00360C68" w:rsidRPr="008925DB" w:rsidRDefault="00A57978">
      <w:pPr>
        <w:spacing w:line="276" w:lineRule="auto"/>
        <w:rPr>
          <w:rFonts w:ascii="Tahoma" w:eastAsia="Tahoma" w:hAnsi="Tahoma" w:cs="Tahoma"/>
          <w:sz w:val="24"/>
          <w:szCs w:val="24"/>
          <w:lang w:val="nb-NO"/>
        </w:rPr>
      </w:pPr>
      <w:r w:rsidRPr="008925DB">
        <w:rPr>
          <w:rFonts w:ascii="Tahoma" w:eastAsia="Tahoma" w:hAnsi="Tahoma" w:cs="Tahoma"/>
          <w:sz w:val="24"/>
          <w:szCs w:val="24"/>
          <w:lang w:val="nb-NO"/>
        </w:rPr>
        <w:t xml:space="preserve">Alamat </w:t>
      </w:r>
      <w:r w:rsidRPr="008925DB">
        <w:rPr>
          <w:rFonts w:ascii="Tahoma" w:eastAsia="Tahoma" w:hAnsi="Tahoma" w:cs="Tahoma"/>
          <w:sz w:val="24"/>
          <w:szCs w:val="24"/>
          <w:lang w:val="nb-NO"/>
        </w:rPr>
        <w:tab/>
        <w:t>:</w:t>
      </w:r>
    </w:p>
    <w:p w14:paraId="205F3651" w14:textId="77777777" w:rsidR="00360C68" w:rsidRPr="008925DB" w:rsidRDefault="00A57978">
      <w:pPr>
        <w:spacing w:line="276" w:lineRule="auto"/>
        <w:rPr>
          <w:rFonts w:ascii="Tahoma" w:eastAsia="Tahoma" w:hAnsi="Tahoma" w:cs="Tahoma"/>
          <w:sz w:val="24"/>
          <w:szCs w:val="24"/>
          <w:lang w:val="nb-NO"/>
        </w:rPr>
      </w:pPr>
      <w:r w:rsidRPr="008925DB">
        <w:rPr>
          <w:rFonts w:ascii="Tahoma" w:eastAsia="Tahoma" w:hAnsi="Tahoma" w:cs="Tahoma"/>
          <w:sz w:val="24"/>
          <w:szCs w:val="24"/>
          <w:lang w:val="nb-NO"/>
        </w:rPr>
        <w:t xml:space="preserve">Agama </w:t>
      </w:r>
      <w:r w:rsidRPr="008925DB">
        <w:rPr>
          <w:rFonts w:ascii="Tahoma" w:eastAsia="Tahoma" w:hAnsi="Tahoma" w:cs="Tahoma"/>
          <w:sz w:val="24"/>
          <w:szCs w:val="24"/>
          <w:lang w:val="nb-NO"/>
        </w:rPr>
        <w:tab/>
        <w:t>:</w:t>
      </w:r>
    </w:p>
    <w:p w14:paraId="7FB38395" w14:textId="77777777" w:rsidR="00360C68" w:rsidRPr="008925DB" w:rsidRDefault="00360C68">
      <w:pPr>
        <w:spacing w:line="276" w:lineRule="auto"/>
        <w:rPr>
          <w:rFonts w:ascii="Tahoma" w:eastAsia="Tahoma" w:hAnsi="Tahoma" w:cs="Tahoma"/>
          <w:sz w:val="24"/>
          <w:szCs w:val="24"/>
          <w:lang w:val="nb-NO"/>
        </w:rPr>
      </w:pPr>
    </w:p>
    <w:p w14:paraId="24CBFA3E" w14:textId="77777777" w:rsidR="00360C68" w:rsidRPr="008925DB" w:rsidRDefault="00A57978">
      <w:pPr>
        <w:spacing w:line="276" w:lineRule="auto"/>
        <w:jc w:val="both"/>
        <w:rPr>
          <w:rFonts w:ascii="Tahoma" w:eastAsia="Tahoma" w:hAnsi="Tahoma" w:cs="Tahoma"/>
          <w:sz w:val="24"/>
          <w:szCs w:val="24"/>
          <w:lang w:val="nb-NO"/>
        </w:rPr>
      </w:pPr>
      <w:r w:rsidRPr="008925DB">
        <w:rPr>
          <w:rFonts w:ascii="Tahoma" w:eastAsia="Tahoma" w:hAnsi="Tahoma" w:cs="Tahoma"/>
          <w:sz w:val="24"/>
          <w:szCs w:val="24"/>
          <w:lang w:val="nb-NO"/>
        </w:rPr>
        <w:t xml:space="preserve">Menyatakan bahwa anak kami tersebut, memiliki sikap, sifat dan kepribadian yang baik di lingkungan  keluarga dan sangat layak dijadikan teladan bagi  teman-temannya. </w:t>
      </w:r>
    </w:p>
    <w:p w14:paraId="404BF3F7" w14:textId="77777777" w:rsidR="00360C68" w:rsidRPr="008925DB" w:rsidRDefault="00360C68">
      <w:pPr>
        <w:spacing w:line="276" w:lineRule="auto"/>
        <w:jc w:val="both"/>
        <w:rPr>
          <w:rFonts w:ascii="Tahoma" w:eastAsia="Tahoma" w:hAnsi="Tahoma" w:cs="Tahoma"/>
          <w:sz w:val="24"/>
          <w:szCs w:val="24"/>
          <w:lang w:val="nb-NO"/>
        </w:rPr>
      </w:pPr>
    </w:p>
    <w:p w14:paraId="3CDB2399" w14:textId="77777777" w:rsidR="00360C68" w:rsidRPr="008925DB" w:rsidRDefault="00A57978">
      <w:pPr>
        <w:spacing w:line="276" w:lineRule="auto"/>
        <w:jc w:val="both"/>
        <w:rPr>
          <w:rFonts w:ascii="Tahoma" w:eastAsia="Tahoma" w:hAnsi="Tahoma" w:cs="Tahoma"/>
          <w:sz w:val="24"/>
          <w:szCs w:val="24"/>
          <w:lang w:val="nb-NO"/>
        </w:rPr>
      </w:pPr>
      <w:r w:rsidRPr="008925DB">
        <w:rPr>
          <w:rFonts w:ascii="Tahoma" w:eastAsia="Tahoma" w:hAnsi="Tahoma" w:cs="Tahoma"/>
          <w:sz w:val="24"/>
          <w:szCs w:val="24"/>
          <w:lang w:val="nb-NO"/>
        </w:rPr>
        <w:t>Demikian pernyataan ini kami buat dengan sebenar-benarnya, dan selanjutnya kami berharap agar anak kami mendapat bimbingan dan arahan teknis pencapaian Pramuka Garuda.</w:t>
      </w:r>
    </w:p>
    <w:p w14:paraId="3DF16865" w14:textId="77777777" w:rsidR="00360C68" w:rsidRPr="008925DB" w:rsidRDefault="00360C68">
      <w:pPr>
        <w:spacing w:line="276" w:lineRule="auto"/>
        <w:jc w:val="both"/>
        <w:rPr>
          <w:rFonts w:ascii="Tahoma" w:eastAsia="Tahoma" w:hAnsi="Tahoma" w:cs="Tahoma"/>
          <w:sz w:val="24"/>
          <w:szCs w:val="24"/>
          <w:lang w:val="nb-NO"/>
        </w:rPr>
      </w:pPr>
    </w:p>
    <w:p w14:paraId="713EACED" w14:textId="77777777" w:rsidR="00360C68" w:rsidRPr="008925DB" w:rsidRDefault="00A57978">
      <w:pPr>
        <w:spacing w:line="276" w:lineRule="auto"/>
        <w:jc w:val="both"/>
        <w:rPr>
          <w:rFonts w:ascii="Tahoma" w:eastAsia="Tahoma" w:hAnsi="Tahoma" w:cs="Tahoma"/>
          <w:sz w:val="24"/>
          <w:szCs w:val="24"/>
          <w:lang w:val="nb-NO"/>
        </w:rPr>
      </w:pPr>
      <w:r w:rsidRPr="008925DB">
        <w:rPr>
          <w:rFonts w:ascii="Tahoma" w:eastAsia="Tahoma" w:hAnsi="Tahoma" w:cs="Tahoma"/>
          <w:sz w:val="24"/>
          <w:szCs w:val="24"/>
          <w:lang w:val="nb-NO"/>
        </w:rPr>
        <w:t>Demikian keterangan ini kami buat dengan sebenar-benarnya, untuk dipergunakan sebagaimana mestinya</w:t>
      </w:r>
    </w:p>
    <w:p w14:paraId="0C7CEFD2" w14:textId="77777777" w:rsidR="00360C68" w:rsidRPr="008925DB" w:rsidRDefault="00360C68">
      <w:pPr>
        <w:spacing w:line="276" w:lineRule="auto"/>
        <w:jc w:val="both"/>
        <w:rPr>
          <w:rFonts w:ascii="Tahoma" w:eastAsia="Tahoma" w:hAnsi="Tahoma" w:cs="Tahoma"/>
          <w:sz w:val="24"/>
          <w:szCs w:val="24"/>
          <w:lang w:val="nb-NO"/>
        </w:rPr>
      </w:pPr>
    </w:p>
    <w:p w14:paraId="3008F82C" w14:textId="77777777" w:rsidR="00360C68" w:rsidRPr="008925DB" w:rsidRDefault="00A57978">
      <w:pPr>
        <w:spacing w:line="276" w:lineRule="auto"/>
        <w:rPr>
          <w:rFonts w:ascii="Tahoma" w:eastAsia="Tahoma" w:hAnsi="Tahoma" w:cs="Tahoma"/>
          <w:sz w:val="24"/>
          <w:szCs w:val="24"/>
          <w:lang w:val="nb-NO"/>
        </w:rPr>
      </w:pPr>
      <w:r w:rsidRPr="008925DB">
        <w:rPr>
          <w:rFonts w:ascii="Tahoma" w:eastAsia="Tahoma" w:hAnsi="Tahoma" w:cs="Tahoma"/>
          <w:sz w:val="24"/>
          <w:szCs w:val="24"/>
          <w:lang w:val="nb-NO"/>
        </w:rPr>
        <w:t>Orang Tua,</w:t>
      </w:r>
    </w:p>
    <w:p w14:paraId="63258241" w14:textId="77777777" w:rsidR="00360C68" w:rsidRPr="008925DB" w:rsidRDefault="00360C68">
      <w:pPr>
        <w:spacing w:line="276" w:lineRule="auto"/>
        <w:rPr>
          <w:rFonts w:ascii="Tahoma" w:eastAsia="Tahoma" w:hAnsi="Tahoma" w:cs="Tahoma"/>
          <w:sz w:val="24"/>
          <w:szCs w:val="24"/>
          <w:lang w:val="nb-NO"/>
        </w:rPr>
      </w:pPr>
    </w:p>
    <w:p w14:paraId="3102E263" w14:textId="77777777" w:rsidR="00360C68" w:rsidRPr="008925DB" w:rsidRDefault="00360C68">
      <w:pPr>
        <w:spacing w:line="276" w:lineRule="auto"/>
        <w:rPr>
          <w:rFonts w:ascii="Tahoma" w:eastAsia="Tahoma" w:hAnsi="Tahoma" w:cs="Tahoma"/>
          <w:sz w:val="24"/>
          <w:szCs w:val="24"/>
          <w:lang w:val="nb-NO"/>
        </w:rPr>
      </w:pPr>
    </w:p>
    <w:p w14:paraId="56B3C395" w14:textId="77777777" w:rsidR="00360C68" w:rsidRPr="008925DB" w:rsidRDefault="00360C68">
      <w:pPr>
        <w:spacing w:line="276" w:lineRule="auto"/>
        <w:rPr>
          <w:rFonts w:ascii="Tahoma" w:eastAsia="Tahoma" w:hAnsi="Tahoma" w:cs="Tahoma"/>
          <w:sz w:val="24"/>
          <w:szCs w:val="24"/>
          <w:lang w:val="nb-NO"/>
        </w:rPr>
      </w:pPr>
    </w:p>
    <w:p w14:paraId="4963203E" w14:textId="77777777" w:rsidR="00360C68" w:rsidRPr="008925DB" w:rsidRDefault="00360C68">
      <w:pPr>
        <w:spacing w:line="276" w:lineRule="auto"/>
        <w:rPr>
          <w:rFonts w:ascii="Tahoma" w:eastAsia="Tahoma" w:hAnsi="Tahoma" w:cs="Tahoma"/>
          <w:sz w:val="24"/>
          <w:szCs w:val="24"/>
          <w:lang w:val="nb-NO"/>
        </w:rPr>
      </w:pPr>
    </w:p>
    <w:p w14:paraId="7AD8C0B0" w14:textId="77777777" w:rsidR="00360C68" w:rsidRPr="008925DB" w:rsidRDefault="00360C68">
      <w:pPr>
        <w:spacing w:line="276" w:lineRule="auto"/>
        <w:rPr>
          <w:rFonts w:ascii="Tahoma" w:eastAsia="Tahoma" w:hAnsi="Tahoma" w:cs="Tahoma"/>
          <w:sz w:val="24"/>
          <w:szCs w:val="24"/>
          <w:lang w:val="nb-NO"/>
        </w:rPr>
      </w:pPr>
    </w:p>
    <w:p w14:paraId="68651BCB" w14:textId="77777777" w:rsidR="00360C68" w:rsidRPr="008925DB" w:rsidRDefault="00A57978">
      <w:pPr>
        <w:spacing w:line="276" w:lineRule="auto"/>
        <w:rPr>
          <w:rFonts w:ascii="Tahoma" w:eastAsia="Tahoma" w:hAnsi="Tahoma" w:cs="Tahoma"/>
          <w:sz w:val="24"/>
          <w:szCs w:val="24"/>
          <w:lang w:val="nb-NO"/>
        </w:rPr>
      </w:pPr>
      <w:r w:rsidRPr="008925DB">
        <w:rPr>
          <w:rFonts w:ascii="Tahoma" w:eastAsia="Tahoma" w:hAnsi="Tahoma" w:cs="Tahoma"/>
          <w:sz w:val="24"/>
          <w:szCs w:val="24"/>
          <w:lang w:val="nb-NO"/>
        </w:rPr>
        <w:t>(……………………………)</w:t>
      </w:r>
    </w:p>
    <w:p w14:paraId="09E81E54" w14:textId="77777777" w:rsidR="00360C68" w:rsidRPr="008925DB" w:rsidRDefault="00360C68">
      <w:pPr>
        <w:spacing w:line="276" w:lineRule="auto"/>
        <w:rPr>
          <w:rFonts w:ascii="Tahoma" w:eastAsia="Tahoma" w:hAnsi="Tahoma" w:cs="Tahoma"/>
          <w:sz w:val="24"/>
          <w:szCs w:val="24"/>
          <w:lang w:val="nb-NO"/>
        </w:rPr>
      </w:pPr>
    </w:p>
    <w:p w14:paraId="28E03F5A" w14:textId="77777777" w:rsidR="00360C68" w:rsidRPr="008925DB" w:rsidRDefault="00360C68">
      <w:pPr>
        <w:spacing w:line="276" w:lineRule="auto"/>
        <w:rPr>
          <w:rFonts w:ascii="Tahoma" w:eastAsia="Tahoma" w:hAnsi="Tahoma" w:cs="Tahoma"/>
          <w:sz w:val="24"/>
          <w:szCs w:val="24"/>
          <w:lang w:val="nb-NO"/>
        </w:rPr>
      </w:pPr>
    </w:p>
    <w:p w14:paraId="3DEB3A6F" w14:textId="77777777" w:rsidR="00360C68" w:rsidRPr="008925DB" w:rsidRDefault="00360C68">
      <w:pPr>
        <w:spacing w:line="276" w:lineRule="auto"/>
        <w:rPr>
          <w:rFonts w:ascii="Tahoma" w:eastAsia="Tahoma" w:hAnsi="Tahoma" w:cs="Tahoma"/>
          <w:sz w:val="24"/>
          <w:szCs w:val="24"/>
          <w:lang w:val="nb-NO"/>
        </w:rPr>
      </w:pPr>
    </w:p>
    <w:p w14:paraId="042D8CE5" w14:textId="77777777" w:rsidR="00360C68" w:rsidRPr="008925DB" w:rsidRDefault="00360C68">
      <w:pPr>
        <w:spacing w:line="276" w:lineRule="auto"/>
        <w:rPr>
          <w:rFonts w:ascii="Tahoma" w:eastAsia="Tahoma" w:hAnsi="Tahoma" w:cs="Tahoma"/>
          <w:sz w:val="24"/>
          <w:szCs w:val="24"/>
          <w:lang w:val="nb-NO"/>
        </w:rPr>
      </w:pPr>
    </w:p>
    <w:p w14:paraId="6282D520" w14:textId="77777777" w:rsidR="00360C68" w:rsidRPr="008925DB" w:rsidRDefault="00360C68">
      <w:pPr>
        <w:spacing w:line="276" w:lineRule="auto"/>
        <w:rPr>
          <w:rFonts w:ascii="Tahoma" w:eastAsia="Tahoma" w:hAnsi="Tahoma" w:cs="Tahoma"/>
          <w:sz w:val="24"/>
          <w:szCs w:val="24"/>
          <w:lang w:val="nb-NO"/>
        </w:rPr>
      </w:pPr>
    </w:p>
    <w:p w14:paraId="503725B5" w14:textId="77777777" w:rsidR="00360C68" w:rsidRPr="008925DB" w:rsidRDefault="00360C68">
      <w:pPr>
        <w:spacing w:line="276" w:lineRule="auto"/>
        <w:rPr>
          <w:rFonts w:ascii="Tahoma" w:eastAsia="Tahoma" w:hAnsi="Tahoma" w:cs="Tahoma"/>
          <w:sz w:val="24"/>
          <w:szCs w:val="24"/>
          <w:lang w:val="nb-NO"/>
        </w:rPr>
      </w:pPr>
    </w:p>
    <w:p w14:paraId="6EAE7EF9" w14:textId="77777777" w:rsidR="00360C68" w:rsidRPr="008925DB" w:rsidRDefault="00360C68">
      <w:pPr>
        <w:spacing w:line="276" w:lineRule="auto"/>
        <w:rPr>
          <w:rFonts w:ascii="Tahoma" w:eastAsia="Tahoma" w:hAnsi="Tahoma" w:cs="Tahoma"/>
          <w:sz w:val="24"/>
          <w:szCs w:val="24"/>
          <w:lang w:val="nb-NO"/>
        </w:rPr>
      </w:pPr>
    </w:p>
    <w:p w14:paraId="3749F7B7" w14:textId="77777777" w:rsidR="00360C68" w:rsidRPr="008925DB" w:rsidRDefault="00360C68">
      <w:pPr>
        <w:spacing w:line="276" w:lineRule="auto"/>
        <w:rPr>
          <w:rFonts w:ascii="Tahoma" w:eastAsia="Tahoma" w:hAnsi="Tahoma" w:cs="Tahoma"/>
          <w:sz w:val="24"/>
          <w:szCs w:val="24"/>
          <w:lang w:val="nb-NO"/>
        </w:rPr>
      </w:pPr>
    </w:p>
    <w:p w14:paraId="2BB0F8A1" w14:textId="77777777" w:rsidR="00360C68" w:rsidRPr="008925DB" w:rsidRDefault="00360C68">
      <w:pPr>
        <w:spacing w:line="276" w:lineRule="auto"/>
        <w:rPr>
          <w:rFonts w:ascii="Tahoma" w:eastAsia="Tahoma" w:hAnsi="Tahoma" w:cs="Tahoma"/>
          <w:sz w:val="24"/>
          <w:szCs w:val="24"/>
          <w:lang w:val="nb-NO"/>
        </w:rPr>
      </w:pPr>
    </w:p>
    <w:p w14:paraId="3F3F0777" w14:textId="77777777" w:rsidR="00360C68" w:rsidRPr="008925DB" w:rsidRDefault="00360C68">
      <w:pPr>
        <w:spacing w:line="276" w:lineRule="auto"/>
        <w:rPr>
          <w:rFonts w:ascii="Tahoma" w:eastAsia="Tahoma" w:hAnsi="Tahoma" w:cs="Tahoma"/>
          <w:sz w:val="24"/>
          <w:szCs w:val="24"/>
          <w:lang w:val="nb-NO"/>
        </w:rPr>
      </w:pPr>
    </w:p>
    <w:p w14:paraId="700E24F0" w14:textId="77777777" w:rsidR="00360C68" w:rsidRPr="008925DB" w:rsidRDefault="00360C68">
      <w:pPr>
        <w:spacing w:line="276" w:lineRule="auto"/>
        <w:rPr>
          <w:rFonts w:ascii="Tahoma" w:eastAsia="Tahoma" w:hAnsi="Tahoma" w:cs="Tahoma"/>
          <w:sz w:val="24"/>
          <w:szCs w:val="24"/>
          <w:lang w:val="nb-NO"/>
        </w:rPr>
      </w:pPr>
    </w:p>
    <w:p w14:paraId="69ABFAAE" w14:textId="77777777" w:rsidR="00360C68" w:rsidRPr="008925DB" w:rsidRDefault="00360C68">
      <w:pPr>
        <w:spacing w:line="276" w:lineRule="auto"/>
        <w:rPr>
          <w:rFonts w:ascii="Tahoma" w:eastAsia="Tahoma" w:hAnsi="Tahoma" w:cs="Tahoma"/>
          <w:sz w:val="24"/>
          <w:szCs w:val="24"/>
          <w:lang w:val="nb-NO"/>
        </w:rPr>
      </w:pPr>
    </w:p>
    <w:p w14:paraId="05BCC9D8" w14:textId="77777777" w:rsidR="00360C68" w:rsidRPr="008925DB" w:rsidRDefault="00360C68">
      <w:pPr>
        <w:spacing w:line="276" w:lineRule="auto"/>
        <w:rPr>
          <w:rFonts w:ascii="Tahoma" w:eastAsia="Tahoma" w:hAnsi="Tahoma" w:cs="Tahoma"/>
          <w:sz w:val="24"/>
          <w:szCs w:val="24"/>
          <w:lang w:val="nb-NO"/>
        </w:rPr>
      </w:pPr>
    </w:p>
    <w:p w14:paraId="369814C6" w14:textId="77777777" w:rsidR="00360C68" w:rsidRPr="008925DB" w:rsidRDefault="00360C68">
      <w:pPr>
        <w:spacing w:line="276" w:lineRule="auto"/>
        <w:rPr>
          <w:rFonts w:ascii="Tahoma" w:eastAsia="Tahoma" w:hAnsi="Tahoma" w:cs="Tahoma"/>
          <w:sz w:val="24"/>
          <w:szCs w:val="24"/>
          <w:lang w:val="nb-NO"/>
        </w:rPr>
      </w:pPr>
    </w:p>
    <w:p w14:paraId="0361B757" w14:textId="77777777" w:rsidR="00360C68" w:rsidRPr="008925DB" w:rsidRDefault="00360C68">
      <w:pPr>
        <w:spacing w:line="276" w:lineRule="auto"/>
        <w:rPr>
          <w:rFonts w:ascii="Tahoma" w:eastAsia="Tahoma" w:hAnsi="Tahoma" w:cs="Tahoma"/>
          <w:sz w:val="24"/>
          <w:szCs w:val="24"/>
          <w:lang w:val="nb-NO"/>
        </w:rPr>
      </w:pPr>
    </w:p>
    <w:p w14:paraId="56C33C0D" w14:textId="77777777" w:rsidR="00360C68" w:rsidRPr="008925DB" w:rsidRDefault="00360C68">
      <w:pPr>
        <w:spacing w:line="276" w:lineRule="auto"/>
        <w:rPr>
          <w:rFonts w:ascii="Tahoma" w:eastAsia="Tahoma" w:hAnsi="Tahoma" w:cs="Tahoma"/>
          <w:sz w:val="24"/>
          <w:szCs w:val="24"/>
          <w:lang w:val="nb-NO"/>
        </w:rPr>
      </w:pPr>
    </w:p>
    <w:p w14:paraId="1AE3A873" w14:textId="77777777" w:rsidR="00360C68" w:rsidRPr="008925DB" w:rsidRDefault="00360C68">
      <w:pPr>
        <w:spacing w:line="276" w:lineRule="auto"/>
        <w:rPr>
          <w:rFonts w:ascii="Tahoma" w:eastAsia="Tahoma" w:hAnsi="Tahoma" w:cs="Tahoma"/>
          <w:sz w:val="24"/>
          <w:szCs w:val="24"/>
          <w:lang w:val="nb-NO"/>
        </w:rPr>
      </w:pPr>
    </w:p>
    <w:p w14:paraId="2AC20292" w14:textId="77777777" w:rsidR="00360C68" w:rsidRPr="008925DB" w:rsidRDefault="00360C68">
      <w:pPr>
        <w:spacing w:line="276" w:lineRule="auto"/>
        <w:rPr>
          <w:rFonts w:ascii="Tahoma" w:eastAsia="Tahoma" w:hAnsi="Tahoma" w:cs="Tahoma"/>
          <w:sz w:val="24"/>
          <w:szCs w:val="24"/>
          <w:lang w:val="nb-NO"/>
        </w:rPr>
      </w:pPr>
    </w:p>
    <w:p w14:paraId="6FE956C1" w14:textId="77777777" w:rsidR="00360C68" w:rsidRPr="008925DB" w:rsidRDefault="00360C68">
      <w:pPr>
        <w:spacing w:line="276" w:lineRule="auto"/>
        <w:rPr>
          <w:rFonts w:ascii="Tahoma" w:eastAsia="Tahoma" w:hAnsi="Tahoma" w:cs="Tahoma"/>
          <w:sz w:val="24"/>
          <w:szCs w:val="24"/>
          <w:lang w:val="nb-NO"/>
        </w:rPr>
      </w:pPr>
    </w:p>
    <w:p w14:paraId="65B22166" w14:textId="77777777" w:rsidR="00360C68" w:rsidRPr="008925DB" w:rsidRDefault="00360C68">
      <w:pPr>
        <w:spacing w:line="276" w:lineRule="auto"/>
        <w:rPr>
          <w:rFonts w:ascii="Tahoma" w:eastAsia="Tahoma" w:hAnsi="Tahoma" w:cs="Tahoma"/>
          <w:sz w:val="24"/>
          <w:szCs w:val="24"/>
          <w:lang w:val="nb-NO"/>
        </w:rPr>
      </w:pPr>
    </w:p>
    <w:p w14:paraId="7DB8267C" w14:textId="77777777" w:rsidR="00360C68" w:rsidRPr="008925DB" w:rsidRDefault="00A57978">
      <w:pPr>
        <w:jc w:val="center"/>
        <w:rPr>
          <w:rFonts w:ascii="Tahoma" w:eastAsia="Tahoma" w:hAnsi="Tahoma" w:cs="Tahoma"/>
          <w:sz w:val="22"/>
          <w:szCs w:val="22"/>
          <w:lang w:val="nb-NO"/>
        </w:rPr>
      </w:pPr>
      <w:r w:rsidRPr="008925DB">
        <w:rPr>
          <w:rFonts w:ascii="Tahoma" w:eastAsia="Tahoma" w:hAnsi="Tahoma" w:cs="Tahoma"/>
          <w:sz w:val="22"/>
          <w:szCs w:val="22"/>
          <w:lang w:val="nb-NO"/>
        </w:rPr>
        <w:lastRenderedPageBreak/>
        <w:t>LEMBAR PENGECEKAN BERKAS</w:t>
      </w:r>
    </w:p>
    <w:p w14:paraId="1CA95A7C" w14:textId="6DF5999D" w:rsidR="00360C68" w:rsidRPr="008925DB" w:rsidRDefault="00A57978">
      <w:pPr>
        <w:jc w:val="center"/>
        <w:rPr>
          <w:rFonts w:ascii="Tahoma" w:eastAsia="Tahoma" w:hAnsi="Tahoma" w:cs="Tahoma"/>
          <w:sz w:val="22"/>
          <w:szCs w:val="22"/>
          <w:lang w:val="nb-NO"/>
        </w:rPr>
      </w:pPr>
      <w:r w:rsidRPr="008925DB">
        <w:rPr>
          <w:rFonts w:ascii="Tahoma" w:eastAsia="Tahoma" w:hAnsi="Tahoma" w:cs="Tahoma"/>
          <w:sz w:val="22"/>
          <w:szCs w:val="22"/>
          <w:lang w:val="nb-NO"/>
        </w:rPr>
        <w:t>PERSYARATAN PRAMUKA GARUDA CABANG MAJALENGKA TAHUN 202</w:t>
      </w:r>
      <w:r w:rsidR="00441596">
        <w:rPr>
          <w:rFonts w:ascii="Tahoma" w:eastAsia="Tahoma" w:hAnsi="Tahoma" w:cs="Tahoma"/>
          <w:sz w:val="22"/>
          <w:szCs w:val="22"/>
          <w:lang w:val="nb-NO"/>
        </w:rPr>
        <w:t>6</w:t>
      </w:r>
    </w:p>
    <w:p w14:paraId="28010F34" w14:textId="77777777" w:rsidR="00360C68" w:rsidRPr="008925DB" w:rsidRDefault="00A57978">
      <w:pPr>
        <w:jc w:val="both"/>
        <w:rPr>
          <w:rFonts w:ascii="Tahoma" w:eastAsia="Tahoma" w:hAnsi="Tahoma" w:cs="Tahoma"/>
          <w:sz w:val="22"/>
          <w:szCs w:val="22"/>
          <w:lang w:val="nb-NO"/>
        </w:rPr>
      </w:pPr>
      <w:r w:rsidRPr="008925DB">
        <w:rPr>
          <w:rFonts w:ascii="Tahoma" w:eastAsia="Tahoma" w:hAnsi="Tahoma" w:cs="Tahoma"/>
          <w:sz w:val="22"/>
          <w:szCs w:val="22"/>
          <w:lang w:val="nb-NO"/>
        </w:rPr>
        <w:t>Nomor Urut</w:t>
      </w:r>
      <w:r w:rsidRPr="008925DB">
        <w:rPr>
          <w:rFonts w:ascii="Tahoma" w:eastAsia="Tahoma" w:hAnsi="Tahoma" w:cs="Tahoma"/>
          <w:sz w:val="22"/>
          <w:szCs w:val="22"/>
          <w:lang w:val="nb-NO"/>
        </w:rPr>
        <w:tab/>
      </w:r>
      <w:r w:rsidRPr="008925DB">
        <w:rPr>
          <w:rFonts w:ascii="Tahoma" w:eastAsia="Tahoma" w:hAnsi="Tahoma" w:cs="Tahoma"/>
          <w:sz w:val="22"/>
          <w:szCs w:val="22"/>
          <w:lang w:val="nb-NO"/>
        </w:rPr>
        <w:tab/>
        <w:t>: __________________</w:t>
      </w:r>
      <w:r w:rsidRPr="008925DB">
        <w:rPr>
          <w:rFonts w:ascii="Tahoma" w:eastAsia="Tahoma" w:hAnsi="Tahoma" w:cs="Tahoma"/>
          <w:sz w:val="22"/>
          <w:szCs w:val="22"/>
          <w:lang w:val="nb-NO"/>
        </w:rPr>
        <w:tab/>
      </w:r>
    </w:p>
    <w:p w14:paraId="4BB114A8" w14:textId="77777777" w:rsidR="00360C68" w:rsidRPr="008925DB" w:rsidRDefault="00A57978">
      <w:pPr>
        <w:jc w:val="both"/>
        <w:rPr>
          <w:rFonts w:ascii="Tahoma" w:eastAsia="Tahoma" w:hAnsi="Tahoma" w:cs="Tahoma"/>
          <w:sz w:val="22"/>
          <w:szCs w:val="22"/>
          <w:lang w:val="nb-NO"/>
        </w:rPr>
      </w:pPr>
      <w:r w:rsidRPr="008925DB">
        <w:rPr>
          <w:rFonts w:ascii="Tahoma" w:eastAsia="Tahoma" w:hAnsi="Tahoma" w:cs="Tahoma"/>
          <w:sz w:val="22"/>
          <w:szCs w:val="22"/>
          <w:lang w:val="nb-NO"/>
        </w:rPr>
        <w:t xml:space="preserve">Nama Yang diajukan </w:t>
      </w:r>
      <w:r w:rsidRPr="008925DB">
        <w:rPr>
          <w:rFonts w:ascii="Tahoma" w:eastAsia="Tahoma" w:hAnsi="Tahoma" w:cs="Tahoma"/>
          <w:sz w:val="22"/>
          <w:szCs w:val="22"/>
          <w:lang w:val="nb-NO"/>
        </w:rPr>
        <w:tab/>
        <w:t>: __________________</w:t>
      </w:r>
    </w:p>
    <w:p w14:paraId="637257E8" w14:textId="77777777" w:rsidR="00360C68" w:rsidRPr="008925DB" w:rsidRDefault="00A57978">
      <w:pPr>
        <w:jc w:val="both"/>
        <w:rPr>
          <w:rFonts w:ascii="Tahoma" w:eastAsia="Tahoma" w:hAnsi="Tahoma" w:cs="Tahoma"/>
          <w:sz w:val="22"/>
          <w:szCs w:val="22"/>
          <w:lang w:val="nb-NO"/>
        </w:rPr>
      </w:pPr>
      <w:r w:rsidRPr="008925DB">
        <w:rPr>
          <w:rFonts w:ascii="Tahoma" w:eastAsia="Tahoma" w:hAnsi="Tahoma" w:cs="Tahoma"/>
          <w:sz w:val="22"/>
          <w:szCs w:val="22"/>
          <w:lang w:val="nb-NO"/>
        </w:rPr>
        <w:t xml:space="preserve">Nomor Gudep </w:t>
      </w:r>
      <w:r w:rsidRPr="008925DB">
        <w:rPr>
          <w:rFonts w:ascii="Tahoma" w:eastAsia="Tahoma" w:hAnsi="Tahoma" w:cs="Tahoma"/>
          <w:sz w:val="22"/>
          <w:szCs w:val="22"/>
          <w:lang w:val="nb-NO"/>
        </w:rPr>
        <w:tab/>
      </w:r>
      <w:r w:rsidRPr="008925DB">
        <w:rPr>
          <w:rFonts w:ascii="Tahoma" w:eastAsia="Tahoma" w:hAnsi="Tahoma" w:cs="Tahoma"/>
          <w:sz w:val="22"/>
          <w:szCs w:val="22"/>
          <w:lang w:val="nb-NO"/>
        </w:rPr>
        <w:tab/>
        <w:t>: __________________</w:t>
      </w:r>
    </w:p>
    <w:p w14:paraId="34A3482F" w14:textId="77777777" w:rsidR="00360C68" w:rsidRPr="008925DB" w:rsidRDefault="00A57978">
      <w:pPr>
        <w:jc w:val="both"/>
        <w:rPr>
          <w:rFonts w:ascii="Tahoma" w:eastAsia="Tahoma" w:hAnsi="Tahoma" w:cs="Tahoma"/>
          <w:sz w:val="22"/>
          <w:szCs w:val="22"/>
          <w:lang w:val="nb-NO"/>
        </w:rPr>
      </w:pPr>
      <w:r w:rsidRPr="008925DB">
        <w:rPr>
          <w:rFonts w:ascii="Tahoma" w:eastAsia="Tahoma" w:hAnsi="Tahoma" w:cs="Tahoma"/>
          <w:sz w:val="22"/>
          <w:szCs w:val="22"/>
          <w:lang w:val="nb-NO"/>
        </w:rPr>
        <w:t xml:space="preserve">Nama Sekolah          </w:t>
      </w:r>
      <w:r w:rsidRPr="008925DB">
        <w:rPr>
          <w:rFonts w:ascii="Tahoma" w:eastAsia="Tahoma" w:hAnsi="Tahoma" w:cs="Tahoma"/>
          <w:sz w:val="22"/>
          <w:szCs w:val="22"/>
          <w:lang w:val="nb-NO"/>
        </w:rPr>
        <w:tab/>
        <w:t>: __________________</w:t>
      </w:r>
    </w:p>
    <w:p w14:paraId="7714F1F0" w14:textId="77777777" w:rsidR="00360C68" w:rsidRPr="008925DB" w:rsidRDefault="00A57978">
      <w:pPr>
        <w:spacing w:line="480" w:lineRule="auto"/>
        <w:jc w:val="both"/>
        <w:rPr>
          <w:rFonts w:ascii="Tahoma" w:eastAsia="Tahoma" w:hAnsi="Tahoma" w:cs="Tahoma"/>
          <w:sz w:val="22"/>
          <w:szCs w:val="22"/>
          <w:lang w:val="nb-NO"/>
        </w:rPr>
      </w:pPr>
      <w:r w:rsidRPr="008925DB">
        <w:rPr>
          <w:rFonts w:ascii="Tahoma" w:eastAsia="Tahoma" w:hAnsi="Tahoma" w:cs="Tahoma"/>
          <w:sz w:val="22"/>
          <w:szCs w:val="22"/>
          <w:lang w:val="nb-NO"/>
        </w:rPr>
        <w:t xml:space="preserve">Kwartir Ranting </w:t>
      </w:r>
      <w:r w:rsidRPr="008925DB">
        <w:rPr>
          <w:rFonts w:ascii="Tahoma" w:eastAsia="Tahoma" w:hAnsi="Tahoma" w:cs="Tahoma"/>
          <w:sz w:val="22"/>
          <w:szCs w:val="22"/>
          <w:lang w:val="nb-NO"/>
        </w:rPr>
        <w:tab/>
        <w:t>: _________________</w:t>
      </w:r>
    </w:p>
    <w:p w14:paraId="79926D3C" w14:textId="77777777" w:rsidR="00360C68" w:rsidRPr="008925DB" w:rsidRDefault="008C04D3">
      <w:pPr>
        <w:spacing w:line="480" w:lineRule="auto"/>
        <w:jc w:val="both"/>
        <w:rPr>
          <w:rFonts w:ascii="Tahoma" w:eastAsia="Tahoma" w:hAnsi="Tahoma" w:cs="Tahoma"/>
          <w:sz w:val="22"/>
          <w:szCs w:val="22"/>
          <w:lang w:val="nb-NO"/>
        </w:rPr>
      </w:pPr>
      <w:sdt>
        <w:sdtPr>
          <w:tag w:val="goog_rdk_0"/>
          <w:id w:val="-288293961"/>
        </w:sdtPr>
        <w:sdtEndPr/>
        <w:sdtContent>
          <w:r w:rsidR="00A57978" w:rsidRPr="008925DB">
            <w:rPr>
              <w:rFonts w:ascii="Arial Unicode MS" w:eastAsia="Arial Unicode MS" w:hAnsi="Arial Unicode MS" w:cs="Arial Unicode MS"/>
              <w:sz w:val="22"/>
              <w:szCs w:val="22"/>
              <w:lang w:val="nb-NO"/>
            </w:rPr>
            <w:t>Beri tanda √ pada kolom yang tersedia</w:t>
          </w:r>
        </w:sdtContent>
      </w:sdt>
    </w:p>
    <w:tbl>
      <w:tblPr>
        <w:tblStyle w:val="a2"/>
        <w:tblW w:w="95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3"/>
        <w:gridCol w:w="3260"/>
        <w:gridCol w:w="3969"/>
        <w:gridCol w:w="851"/>
        <w:gridCol w:w="892"/>
      </w:tblGrid>
      <w:tr w:rsidR="00360C68" w14:paraId="3542919E" w14:textId="77777777"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3BD96"/>
            <w:vAlign w:val="center"/>
          </w:tcPr>
          <w:p w14:paraId="01758A1E" w14:textId="77777777" w:rsidR="00360C68" w:rsidRDefault="00A57978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NO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3BD96"/>
            <w:vAlign w:val="center"/>
          </w:tcPr>
          <w:p w14:paraId="154042FE" w14:textId="77777777" w:rsidR="00360C68" w:rsidRDefault="00A57978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Kelengkapan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3BD96"/>
            <w:vAlign w:val="center"/>
          </w:tcPr>
          <w:p w14:paraId="5D56D68D" w14:textId="77777777" w:rsidR="00360C68" w:rsidRDefault="00A57978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Pertanyaan/ Bukti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3BD96"/>
            <w:vAlign w:val="center"/>
          </w:tcPr>
          <w:p w14:paraId="6771C11D" w14:textId="77777777" w:rsidR="00360C68" w:rsidRDefault="00A57978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Ya</w:t>
            </w: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3BD96"/>
            <w:vAlign w:val="center"/>
          </w:tcPr>
          <w:p w14:paraId="120A6E9F" w14:textId="77777777" w:rsidR="00360C68" w:rsidRDefault="00A57978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Tidak</w:t>
            </w:r>
          </w:p>
        </w:tc>
      </w:tr>
      <w:tr w:rsidR="00360C68" w:rsidRPr="00441596" w14:paraId="57CFFD37" w14:textId="77777777"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93BA8" w14:textId="77777777" w:rsidR="00360C68" w:rsidRDefault="00A57978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26D08" w14:textId="77777777" w:rsidR="00360C68" w:rsidRPr="008925DB" w:rsidRDefault="00A57978">
            <w:pPr>
              <w:jc w:val="both"/>
              <w:rPr>
                <w:rFonts w:ascii="Tahoma" w:eastAsia="Tahoma" w:hAnsi="Tahoma" w:cs="Tahoma"/>
                <w:sz w:val="22"/>
                <w:szCs w:val="22"/>
                <w:lang w:val="nb-NO"/>
              </w:rPr>
            </w:pPr>
            <w:r w:rsidRPr="008925DB">
              <w:rPr>
                <w:rFonts w:ascii="Tahoma" w:eastAsia="Tahoma" w:hAnsi="Tahoma" w:cs="Tahoma"/>
                <w:sz w:val="22"/>
                <w:szCs w:val="22"/>
                <w:lang w:val="nb-NO"/>
              </w:rPr>
              <w:t>Formulir pengajuan dari orang tua wali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D8CF1" w14:textId="77777777" w:rsidR="00360C68" w:rsidRPr="008925DB" w:rsidRDefault="00A57978">
            <w:pPr>
              <w:jc w:val="both"/>
              <w:rPr>
                <w:rFonts w:ascii="Tahoma" w:eastAsia="Tahoma" w:hAnsi="Tahoma" w:cs="Tahoma"/>
                <w:sz w:val="22"/>
                <w:szCs w:val="22"/>
                <w:lang w:val="nb-NO"/>
              </w:rPr>
            </w:pPr>
            <w:r w:rsidRPr="008925DB">
              <w:rPr>
                <w:rFonts w:ascii="Tahoma" w:eastAsia="Tahoma" w:hAnsi="Tahoma" w:cs="Tahoma"/>
                <w:sz w:val="22"/>
                <w:szCs w:val="22"/>
                <w:lang w:val="nb-NO"/>
              </w:rPr>
              <w:t>Melampirkan bukti formulir pengajuan dari orang tua/ Wali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4ECDD" w14:textId="77777777" w:rsidR="00360C68" w:rsidRPr="008925DB" w:rsidRDefault="00360C68">
            <w:pPr>
              <w:jc w:val="both"/>
              <w:rPr>
                <w:rFonts w:ascii="Tahoma" w:eastAsia="Tahoma" w:hAnsi="Tahoma" w:cs="Tahoma"/>
                <w:sz w:val="22"/>
                <w:szCs w:val="22"/>
                <w:lang w:val="nb-NO"/>
              </w:rPr>
            </w:pP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FC908" w14:textId="77777777" w:rsidR="00360C68" w:rsidRPr="008925DB" w:rsidRDefault="00360C68">
            <w:pPr>
              <w:jc w:val="both"/>
              <w:rPr>
                <w:rFonts w:ascii="Tahoma" w:eastAsia="Tahoma" w:hAnsi="Tahoma" w:cs="Tahoma"/>
                <w:sz w:val="22"/>
                <w:szCs w:val="22"/>
                <w:lang w:val="nb-NO"/>
              </w:rPr>
            </w:pPr>
          </w:p>
        </w:tc>
      </w:tr>
      <w:tr w:rsidR="00360C68" w:rsidRPr="00441596" w14:paraId="7D954993" w14:textId="77777777"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2017E" w14:textId="77777777" w:rsidR="00360C68" w:rsidRDefault="00A57978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028CC" w14:textId="77777777" w:rsidR="00360C68" w:rsidRDefault="00A57978">
            <w:pPr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Surat Pengajuan / Rekomendasi Gudep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9F4C6" w14:textId="77777777" w:rsidR="00360C68" w:rsidRPr="008925DB" w:rsidRDefault="00A57978">
            <w:pPr>
              <w:jc w:val="both"/>
              <w:rPr>
                <w:rFonts w:ascii="Tahoma" w:eastAsia="Tahoma" w:hAnsi="Tahoma" w:cs="Tahoma"/>
                <w:sz w:val="22"/>
                <w:szCs w:val="22"/>
                <w:lang w:val="nb-NO"/>
              </w:rPr>
            </w:pPr>
            <w:r w:rsidRPr="008925DB">
              <w:rPr>
                <w:rFonts w:ascii="Tahoma" w:eastAsia="Tahoma" w:hAnsi="Tahoma" w:cs="Tahoma"/>
                <w:sz w:val="22"/>
                <w:szCs w:val="22"/>
                <w:lang w:val="nb-NO"/>
              </w:rPr>
              <w:t>Melampirkan surat rekomendasi Gudep yang ditandatangani Ketua Gudep/ Pembina satuan dan distempe;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02186" w14:textId="77777777" w:rsidR="00360C68" w:rsidRPr="008925DB" w:rsidRDefault="00360C68">
            <w:pPr>
              <w:jc w:val="both"/>
              <w:rPr>
                <w:rFonts w:ascii="Tahoma" w:eastAsia="Tahoma" w:hAnsi="Tahoma" w:cs="Tahoma"/>
                <w:sz w:val="22"/>
                <w:szCs w:val="22"/>
                <w:lang w:val="nb-NO"/>
              </w:rPr>
            </w:pP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30A78" w14:textId="77777777" w:rsidR="00360C68" w:rsidRPr="008925DB" w:rsidRDefault="00360C68">
            <w:pPr>
              <w:jc w:val="both"/>
              <w:rPr>
                <w:rFonts w:ascii="Tahoma" w:eastAsia="Tahoma" w:hAnsi="Tahoma" w:cs="Tahoma"/>
                <w:sz w:val="22"/>
                <w:szCs w:val="22"/>
                <w:lang w:val="nb-NO"/>
              </w:rPr>
            </w:pPr>
          </w:p>
        </w:tc>
      </w:tr>
      <w:tr w:rsidR="00360C68" w:rsidRPr="00441596" w14:paraId="0D540615" w14:textId="77777777"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47E24" w14:textId="77777777" w:rsidR="00360C68" w:rsidRDefault="00A57978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82116" w14:textId="77777777" w:rsidR="00360C68" w:rsidRDefault="00A57978">
            <w:pPr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Surat Rekomendasi Kwarran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A4C6A" w14:textId="77777777" w:rsidR="00360C68" w:rsidRPr="008925DB" w:rsidRDefault="00A57978">
            <w:pPr>
              <w:jc w:val="both"/>
              <w:rPr>
                <w:rFonts w:ascii="Tahoma" w:eastAsia="Tahoma" w:hAnsi="Tahoma" w:cs="Tahoma"/>
                <w:sz w:val="22"/>
                <w:szCs w:val="22"/>
                <w:lang w:val="nb-NO"/>
              </w:rPr>
            </w:pPr>
            <w:r w:rsidRPr="008925DB">
              <w:rPr>
                <w:rFonts w:ascii="Tahoma" w:eastAsia="Tahoma" w:hAnsi="Tahoma" w:cs="Tahoma"/>
                <w:sz w:val="22"/>
                <w:szCs w:val="22"/>
                <w:lang w:val="nb-NO"/>
              </w:rPr>
              <w:t>Melampirkan Surat rekomendasi Kwarran   yang ditanda tangani Dewan Kehormatan/  Ketua Kwarran dan distempel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26F6C" w14:textId="77777777" w:rsidR="00360C68" w:rsidRPr="008925DB" w:rsidRDefault="00360C68">
            <w:pPr>
              <w:jc w:val="both"/>
              <w:rPr>
                <w:rFonts w:ascii="Tahoma" w:eastAsia="Tahoma" w:hAnsi="Tahoma" w:cs="Tahoma"/>
                <w:sz w:val="22"/>
                <w:szCs w:val="22"/>
                <w:lang w:val="nb-NO"/>
              </w:rPr>
            </w:pP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9782C" w14:textId="77777777" w:rsidR="00360C68" w:rsidRPr="008925DB" w:rsidRDefault="00360C68">
            <w:pPr>
              <w:jc w:val="both"/>
              <w:rPr>
                <w:rFonts w:ascii="Tahoma" w:eastAsia="Tahoma" w:hAnsi="Tahoma" w:cs="Tahoma"/>
                <w:sz w:val="22"/>
                <w:szCs w:val="22"/>
                <w:lang w:val="nb-NO"/>
              </w:rPr>
            </w:pPr>
          </w:p>
        </w:tc>
      </w:tr>
      <w:tr w:rsidR="00360C68" w:rsidRPr="00441596" w14:paraId="78E13667" w14:textId="77777777"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9FBCA" w14:textId="77777777" w:rsidR="00360C68" w:rsidRDefault="00A57978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4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D5C02" w14:textId="77777777" w:rsidR="00360C68" w:rsidRDefault="00A57978">
            <w:pPr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Formulir Biodata Peserta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F9AA9" w14:textId="77777777" w:rsidR="00360C68" w:rsidRPr="008925DB" w:rsidRDefault="00A57978">
            <w:pPr>
              <w:jc w:val="both"/>
              <w:rPr>
                <w:rFonts w:ascii="Tahoma" w:eastAsia="Tahoma" w:hAnsi="Tahoma" w:cs="Tahoma"/>
                <w:sz w:val="22"/>
                <w:szCs w:val="22"/>
                <w:lang w:val="nb-NO"/>
              </w:rPr>
            </w:pPr>
            <w:r w:rsidRPr="008925DB">
              <w:rPr>
                <w:rFonts w:ascii="Tahoma" w:eastAsia="Tahoma" w:hAnsi="Tahoma" w:cs="Tahoma"/>
                <w:sz w:val="22"/>
                <w:szCs w:val="22"/>
                <w:lang w:val="nb-NO"/>
              </w:rPr>
              <w:t xml:space="preserve">Melampirkan catatan Pribadi anggota yang ditandatangani pembina dan distempel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D0861" w14:textId="77777777" w:rsidR="00360C68" w:rsidRPr="008925DB" w:rsidRDefault="00360C68">
            <w:pPr>
              <w:jc w:val="both"/>
              <w:rPr>
                <w:rFonts w:ascii="Tahoma" w:eastAsia="Tahoma" w:hAnsi="Tahoma" w:cs="Tahoma"/>
                <w:sz w:val="22"/>
                <w:szCs w:val="22"/>
                <w:lang w:val="nb-NO"/>
              </w:rPr>
            </w:pP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759E9" w14:textId="77777777" w:rsidR="00360C68" w:rsidRPr="008925DB" w:rsidRDefault="00360C68">
            <w:pPr>
              <w:jc w:val="both"/>
              <w:rPr>
                <w:rFonts w:ascii="Tahoma" w:eastAsia="Tahoma" w:hAnsi="Tahoma" w:cs="Tahoma"/>
                <w:sz w:val="22"/>
                <w:szCs w:val="22"/>
                <w:lang w:val="nb-NO"/>
              </w:rPr>
            </w:pPr>
          </w:p>
        </w:tc>
      </w:tr>
      <w:tr w:rsidR="00360C68" w:rsidRPr="00441596" w14:paraId="538C6B74" w14:textId="77777777"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109DF" w14:textId="77777777" w:rsidR="00360C68" w:rsidRDefault="00A57978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5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4A4FA" w14:textId="77777777" w:rsidR="00360C68" w:rsidRDefault="00A57978">
            <w:pPr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Formulir Penilaian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9D320" w14:textId="77777777" w:rsidR="00360C68" w:rsidRPr="008925DB" w:rsidRDefault="00A57978">
            <w:pPr>
              <w:jc w:val="both"/>
              <w:rPr>
                <w:rFonts w:ascii="Tahoma" w:eastAsia="Tahoma" w:hAnsi="Tahoma" w:cs="Tahoma"/>
                <w:sz w:val="22"/>
                <w:szCs w:val="22"/>
                <w:lang w:val="nb-NO"/>
              </w:rPr>
            </w:pPr>
            <w:r w:rsidRPr="008925DB">
              <w:rPr>
                <w:rFonts w:ascii="Tahoma" w:eastAsia="Tahoma" w:hAnsi="Tahoma" w:cs="Tahoma"/>
                <w:sz w:val="22"/>
                <w:szCs w:val="22"/>
                <w:lang w:val="nb-NO"/>
              </w:rPr>
              <w:t>Melampirkan Penilaian yang ditandatangani Tim Penilai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55754" w14:textId="77777777" w:rsidR="00360C68" w:rsidRPr="008925DB" w:rsidRDefault="00360C68">
            <w:pPr>
              <w:jc w:val="both"/>
              <w:rPr>
                <w:rFonts w:ascii="Tahoma" w:eastAsia="Tahoma" w:hAnsi="Tahoma" w:cs="Tahoma"/>
                <w:sz w:val="22"/>
                <w:szCs w:val="22"/>
                <w:lang w:val="nb-NO"/>
              </w:rPr>
            </w:pP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41027" w14:textId="77777777" w:rsidR="00360C68" w:rsidRPr="008925DB" w:rsidRDefault="00360C68">
            <w:pPr>
              <w:jc w:val="both"/>
              <w:rPr>
                <w:rFonts w:ascii="Tahoma" w:eastAsia="Tahoma" w:hAnsi="Tahoma" w:cs="Tahoma"/>
                <w:sz w:val="22"/>
                <w:szCs w:val="22"/>
                <w:lang w:val="nb-NO"/>
              </w:rPr>
            </w:pPr>
          </w:p>
        </w:tc>
      </w:tr>
      <w:tr w:rsidR="00360C68" w:rsidRPr="00441596" w14:paraId="69D16BF2" w14:textId="77777777"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31F53" w14:textId="77777777" w:rsidR="00360C68" w:rsidRDefault="00A57978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6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5995C" w14:textId="77777777" w:rsidR="00360C68" w:rsidRDefault="00A57978">
            <w:pPr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Syarat-syarat Pramuka Garuda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9089C" w14:textId="77777777" w:rsidR="00360C68" w:rsidRPr="008925DB" w:rsidRDefault="00A57978">
            <w:pPr>
              <w:jc w:val="both"/>
              <w:rPr>
                <w:rFonts w:ascii="Tahoma" w:eastAsia="Tahoma" w:hAnsi="Tahoma" w:cs="Tahoma"/>
                <w:sz w:val="22"/>
                <w:szCs w:val="22"/>
                <w:lang w:val="nb-NO"/>
              </w:rPr>
            </w:pPr>
            <w:r w:rsidRPr="008925DB">
              <w:rPr>
                <w:rFonts w:ascii="Tahoma" w:eastAsia="Tahoma" w:hAnsi="Tahoma" w:cs="Tahoma"/>
                <w:sz w:val="22"/>
                <w:szCs w:val="22"/>
                <w:lang w:val="nb-NO"/>
              </w:rPr>
              <w:t>Melampirkan jawaban dan kelengkapan sesuai persyaratan yang lengkap dan lulus di gudep dan Kwarran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C0644" w14:textId="77777777" w:rsidR="00360C68" w:rsidRPr="008925DB" w:rsidRDefault="00360C68">
            <w:pPr>
              <w:jc w:val="both"/>
              <w:rPr>
                <w:rFonts w:ascii="Tahoma" w:eastAsia="Tahoma" w:hAnsi="Tahoma" w:cs="Tahoma"/>
                <w:sz w:val="22"/>
                <w:szCs w:val="22"/>
                <w:lang w:val="nb-NO"/>
              </w:rPr>
            </w:pP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91E05" w14:textId="77777777" w:rsidR="00360C68" w:rsidRPr="008925DB" w:rsidRDefault="00360C68">
            <w:pPr>
              <w:jc w:val="both"/>
              <w:rPr>
                <w:rFonts w:ascii="Tahoma" w:eastAsia="Tahoma" w:hAnsi="Tahoma" w:cs="Tahoma"/>
                <w:sz w:val="22"/>
                <w:szCs w:val="22"/>
                <w:lang w:val="nb-NO"/>
              </w:rPr>
            </w:pPr>
          </w:p>
        </w:tc>
      </w:tr>
      <w:tr w:rsidR="00360C68" w:rsidRPr="00441596" w14:paraId="78F79707" w14:textId="77777777"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723B8" w14:textId="77777777" w:rsidR="00360C68" w:rsidRDefault="00A57978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7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20689" w14:textId="77777777" w:rsidR="00360C68" w:rsidRPr="008925DB" w:rsidRDefault="00A57978">
            <w:pPr>
              <w:jc w:val="both"/>
              <w:rPr>
                <w:rFonts w:ascii="Tahoma" w:eastAsia="Tahoma" w:hAnsi="Tahoma" w:cs="Tahoma"/>
                <w:sz w:val="22"/>
                <w:szCs w:val="22"/>
                <w:lang w:val="nb-NO"/>
              </w:rPr>
            </w:pPr>
            <w:r w:rsidRPr="008925DB">
              <w:rPr>
                <w:rFonts w:ascii="Tahoma" w:eastAsia="Tahoma" w:hAnsi="Tahoma" w:cs="Tahoma"/>
                <w:sz w:val="22"/>
                <w:szCs w:val="22"/>
                <w:lang w:val="nb-NO"/>
              </w:rPr>
              <w:t>Persyaratan pendukung mengenai identitas diri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1948E" w14:textId="77777777" w:rsidR="00360C68" w:rsidRPr="008925DB" w:rsidRDefault="00A57978">
            <w:pPr>
              <w:jc w:val="both"/>
              <w:rPr>
                <w:rFonts w:ascii="Tahoma" w:eastAsia="Tahoma" w:hAnsi="Tahoma" w:cs="Tahoma"/>
                <w:sz w:val="22"/>
                <w:szCs w:val="22"/>
                <w:lang w:val="nb-NO"/>
              </w:rPr>
            </w:pPr>
            <w:r w:rsidRPr="008925DB">
              <w:rPr>
                <w:rFonts w:ascii="Tahoma" w:eastAsia="Tahoma" w:hAnsi="Tahoma" w:cs="Tahoma"/>
                <w:sz w:val="22"/>
                <w:szCs w:val="22"/>
                <w:lang w:val="nb-NO"/>
              </w:rPr>
              <w:t>Melampirkan Foto Copy Akte Kelahiran/ KTA/ Kartu Pelajar dan Surat Keterangan  dari Tokoh masyarakat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CDCD0" w14:textId="77777777" w:rsidR="00360C68" w:rsidRPr="008925DB" w:rsidRDefault="00360C68">
            <w:pPr>
              <w:jc w:val="both"/>
              <w:rPr>
                <w:rFonts w:ascii="Tahoma" w:eastAsia="Tahoma" w:hAnsi="Tahoma" w:cs="Tahoma"/>
                <w:sz w:val="22"/>
                <w:szCs w:val="22"/>
                <w:lang w:val="nb-NO"/>
              </w:rPr>
            </w:pP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FC725" w14:textId="77777777" w:rsidR="00360C68" w:rsidRPr="008925DB" w:rsidRDefault="00360C68">
            <w:pPr>
              <w:jc w:val="both"/>
              <w:rPr>
                <w:rFonts w:ascii="Tahoma" w:eastAsia="Tahoma" w:hAnsi="Tahoma" w:cs="Tahoma"/>
                <w:sz w:val="22"/>
                <w:szCs w:val="22"/>
                <w:lang w:val="nb-NO"/>
              </w:rPr>
            </w:pPr>
          </w:p>
        </w:tc>
      </w:tr>
      <w:tr w:rsidR="00360C68" w:rsidRPr="00441596" w14:paraId="30F5A298" w14:textId="77777777"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9D769" w14:textId="77777777" w:rsidR="00360C68" w:rsidRDefault="00A57978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8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9B853" w14:textId="77777777" w:rsidR="00360C68" w:rsidRPr="008925DB" w:rsidRDefault="00A57978">
            <w:pPr>
              <w:jc w:val="both"/>
              <w:rPr>
                <w:rFonts w:ascii="Tahoma" w:eastAsia="Tahoma" w:hAnsi="Tahoma" w:cs="Tahoma"/>
                <w:sz w:val="22"/>
                <w:szCs w:val="22"/>
                <w:lang w:val="nb-NO"/>
              </w:rPr>
            </w:pPr>
            <w:r w:rsidRPr="008925DB">
              <w:rPr>
                <w:rFonts w:ascii="Tahoma" w:eastAsia="Tahoma" w:hAnsi="Tahoma" w:cs="Tahoma"/>
                <w:sz w:val="22"/>
                <w:szCs w:val="22"/>
                <w:lang w:val="nb-NO"/>
              </w:rPr>
              <w:t>Persyaratan pendukung mengenai riwayat pendidikan Formal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1388C" w14:textId="77777777" w:rsidR="00360C68" w:rsidRPr="008925DB" w:rsidRDefault="00A57978">
            <w:pPr>
              <w:jc w:val="both"/>
              <w:rPr>
                <w:rFonts w:ascii="Tahoma" w:eastAsia="Tahoma" w:hAnsi="Tahoma" w:cs="Tahoma"/>
                <w:sz w:val="22"/>
                <w:szCs w:val="22"/>
                <w:lang w:val="nb-NO"/>
              </w:rPr>
            </w:pPr>
            <w:r w:rsidRPr="008925DB">
              <w:rPr>
                <w:rFonts w:ascii="Tahoma" w:eastAsia="Tahoma" w:hAnsi="Tahoma" w:cs="Tahoma"/>
                <w:sz w:val="22"/>
                <w:szCs w:val="22"/>
                <w:lang w:val="nb-NO"/>
              </w:rPr>
              <w:t>Melampirkan Fotocopy Ijasah PAUD/ TK/ SD/SMP/SMA/ Perti (sesuai yang telah dicapai)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31805" w14:textId="77777777" w:rsidR="00360C68" w:rsidRPr="008925DB" w:rsidRDefault="00360C68">
            <w:pPr>
              <w:jc w:val="both"/>
              <w:rPr>
                <w:rFonts w:ascii="Tahoma" w:eastAsia="Tahoma" w:hAnsi="Tahoma" w:cs="Tahoma"/>
                <w:sz w:val="22"/>
                <w:szCs w:val="22"/>
                <w:lang w:val="nb-NO"/>
              </w:rPr>
            </w:pP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D4466" w14:textId="77777777" w:rsidR="00360C68" w:rsidRPr="008925DB" w:rsidRDefault="00360C68">
            <w:pPr>
              <w:jc w:val="both"/>
              <w:rPr>
                <w:rFonts w:ascii="Tahoma" w:eastAsia="Tahoma" w:hAnsi="Tahoma" w:cs="Tahoma"/>
                <w:sz w:val="22"/>
                <w:szCs w:val="22"/>
                <w:lang w:val="nb-NO"/>
              </w:rPr>
            </w:pPr>
          </w:p>
        </w:tc>
      </w:tr>
      <w:tr w:rsidR="00360C68" w14:paraId="3CD428CC" w14:textId="77777777"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B7B22" w14:textId="77777777" w:rsidR="00360C68" w:rsidRDefault="00A57978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9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F9FFD" w14:textId="77777777" w:rsidR="00360C68" w:rsidRPr="008925DB" w:rsidRDefault="00A57978">
            <w:pPr>
              <w:jc w:val="both"/>
              <w:rPr>
                <w:rFonts w:ascii="Tahoma" w:eastAsia="Tahoma" w:hAnsi="Tahoma" w:cs="Tahoma"/>
                <w:sz w:val="22"/>
                <w:szCs w:val="22"/>
                <w:lang w:val="nb-NO"/>
              </w:rPr>
            </w:pPr>
            <w:r w:rsidRPr="008925DB">
              <w:rPr>
                <w:rFonts w:ascii="Tahoma" w:eastAsia="Tahoma" w:hAnsi="Tahoma" w:cs="Tahoma"/>
                <w:sz w:val="22"/>
                <w:szCs w:val="22"/>
                <w:lang w:val="nb-NO"/>
              </w:rPr>
              <w:t>Persyaratan pendukung lainnya mengenai kursus, pelatihan, atau kegiatan di Gerakan Pramuka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9A88B" w14:textId="77777777" w:rsidR="00360C68" w:rsidRDefault="00A57978">
            <w:pPr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Melampirkan FC Piagam/ Sertifikat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3AB19" w14:textId="77777777" w:rsidR="00360C68" w:rsidRDefault="00360C68">
            <w:pPr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7A651" w14:textId="77777777" w:rsidR="00360C68" w:rsidRDefault="00360C68">
            <w:pPr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360C68" w14:paraId="3AC05AD6" w14:textId="77777777"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DFCDE" w14:textId="77777777" w:rsidR="00360C68" w:rsidRDefault="00A57978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10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A9390" w14:textId="77777777" w:rsidR="00360C68" w:rsidRPr="008925DB" w:rsidRDefault="00A57978">
            <w:pPr>
              <w:jc w:val="both"/>
              <w:rPr>
                <w:rFonts w:ascii="Tahoma" w:eastAsia="Tahoma" w:hAnsi="Tahoma" w:cs="Tahoma"/>
                <w:sz w:val="22"/>
                <w:szCs w:val="22"/>
                <w:lang w:val="nb-NO"/>
              </w:rPr>
            </w:pPr>
            <w:r w:rsidRPr="008925DB">
              <w:rPr>
                <w:rFonts w:ascii="Tahoma" w:eastAsia="Tahoma" w:hAnsi="Tahoma" w:cs="Tahoma"/>
                <w:sz w:val="22"/>
                <w:szCs w:val="22"/>
                <w:lang w:val="nb-NO"/>
              </w:rPr>
              <w:t>Persyaratan Pendukung  lainnya berkaitan Jabatan  di Organisasi Pramuka/ Luar Pramuka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BB6A8" w14:textId="77777777" w:rsidR="00360C68" w:rsidRDefault="00A57978">
            <w:pPr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Melampirkan Surat Keputusan dan  lampiran surat keputusan kepengurusan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B1F7A" w14:textId="77777777" w:rsidR="00360C68" w:rsidRDefault="00360C68">
            <w:pPr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359FE" w14:textId="77777777" w:rsidR="00360C68" w:rsidRDefault="00360C68">
            <w:pPr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</w:p>
        </w:tc>
      </w:tr>
      <w:tr w:rsidR="00360C68" w:rsidRPr="00441596" w14:paraId="1ABEE63D" w14:textId="77777777"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99D5C" w14:textId="77777777" w:rsidR="00360C68" w:rsidRDefault="00A57978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11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68F30" w14:textId="77777777" w:rsidR="00360C68" w:rsidRPr="008925DB" w:rsidRDefault="00A57978">
            <w:pPr>
              <w:jc w:val="both"/>
              <w:rPr>
                <w:rFonts w:ascii="Tahoma" w:eastAsia="Tahoma" w:hAnsi="Tahoma" w:cs="Tahoma"/>
                <w:sz w:val="22"/>
                <w:szCs w:val="22"/>
                <w:lang w:val="nb-NO"/>
              </w:rPr>
            </w:pPr>
            <w:r w:rsidRPr="008925DB">
              <w:rPr>
                <w:rFonts w:ascii="Tahoma" w:eastAsia="Tahoma" w:hAnsi="Tahoma" w:cs="Tahoma"/>
                <w:sz w:val="22"/>
                <w:szCs w:val="22"/>
                <w:lang w:val="nb-NO"/>
              </w:rPr>
              <w:t xml:space="preserve">Persyaratan pendukung foto foto kegiatan/ aktivitas dalam kegiatan kepramukaan 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00A31" w14:textId="77777777" w:rsidR="00360C68" w:rsidRPr="008925DB" w:rsidRDefault="00A57978">
            <w:pPr>
              <w:jc w:val="both"/>
              <w:rPr>
                <w:rFonts w:ascii="Tahoma" w:eastAsia="Tahoma" w:hAnsi="Tahoma" w:cs="Tahoma"/>
                <w:sz w:val="22"/>
                <w:szCs w:val="22"/>
                <w:lang w:val="nb-NO"/>
              </w:rPr>
            </w:pPr>
            <w:r w:rsidRPr="008925DB">
              <w:rPr>
                <w:rFonts w:ascii="Tahoma" w:eastAsia="Tahoma" w:hAnsi="Tahoma" w:cs="Tahoma"/>
                <w:sz w:val="22"/>
                <w:szCs w:val="22"/>
                <w:lang w:val="nb-NO"/>
              </w:rPr>
              <w:t>Melampirkan FC Aktivitas/ Foto sat melaksanakan kegiatan kepramukaan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3D54A" w14:textId="77777777" w:rsidR="00360C68" w:rsidRPr="008925DB" w:rsidRDefault="00360C68">
            <w:pPr>
              <w:jc w:val="both"/>
              <w:rPr>
                <w:rFonts w:ascii="Tahoma" w:eastAsia="Tahoma" w:hAnsi="Tahoma" w:cs="Tahoma"/>
                <w:sz w:val="22"/>
                <w:szCs w:val="22"/>
                <w:lang w:val="nb-NO"/>
              </w:rPr>
            </w:pP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A4967" w14:textId="77777777" w:rsidR="00360C68" w:rsidRPr="008925DB" w:rsidRDefault="00360C68">
            <w:pPr>
              <w:jc w:val="both"/>
              <w:rPr>
                <w:rFonts w:ascii="Tahoma" w:eastAsia="Tahoma" w:hAnsi="Tahoma" w:cs="Tahoma"/>
                <w:sz w:val="22"/>
                <w:szCs w:val="22"/>
                <w:lang w:val="nb-NO"/>
              </w:rPr>
            </w:pPr>
          </w:p>
        </w:tc>
      </w:tr>
    </w:tbl>
    <w:p w14:paraId="28936244" w14:textId="77777777" w:rsidR="00360C68" w:rsidRPr="008925DB" w:rsidRDefault="00360C68">
      <w:pPr>
        <w:spacing w:line="480" w:lineRule="auto"/>
        <w:jc w:val="both"/>
        <w:rPr>
          <w:rFonts w:ascii="Tahoma" w:eastAsia="Tahoma" w:hAnsi="Tahoma" w:cs="Tahoma"/>
          <w:sz w:val="22"/>
          <w:szCs w:val="22"/>
          <w:lang w:val="nb-NO"/>
        </w:rPr>
      </w:pPr>
    </w:p>
    <w:p w14:paraId="392D95B5" w14:textId="77777777" w:rsidR="00360C68" w:rsidRPr="008925DB" w:rsidRDefault="00A57978">
      <w:pPr>
        <w:spacing w:line="276" w:lineRule="auto"/>
        <w:ind w:right="701"/>
        <w:jc w:val="right"/>
        <w:rPr>
          <w:rFonts w:ascii="Tahoma" w:eastAsia="Tahoma" w:hAnsi="Tahoma" w:cs="Tahoma"/>
          <w:sz w:val="22"/>
          <w:szCs w:val="22"/>
          <w:lang w:val="nb-NO"/>
        </w:rPr>
      </w:pPr>
      <w:r w:rsidRPr="008925DB">
        <w:rPr>
          <w:rFonts w:ascii="Tahoma" w:eastAsia="Tahoma" w:hAnsi="Tahoma" w:cs="Tahoma"/>
          <w:sz w:val="22"/>
          <w:szCs w:val="22"/>
          <w:lang w:val="nb-NO"/>
        </w:rPr>
        <w:t>TIM GARUDA CABANG MAJALENGKA</w:t>
      </w:r>
    </w:p>
    <w:p w14:paraId="24D513C7" w14:textId="77777777" w:rsidR="00360C68" w:rsidRPr="008925DB" w:rsidRDefault="00360C68">
      <w:pPr>
        <w:spacing w:line="276" w:lineRule="auto"/>
        <w:ind w:right="701"/>
        <w:rPr>
          <w:rFonts w:ascii="Tahoma" w:eastAsia="Tahoma" w:hAnsi="Tahoma" w:cs="Tahoma"/>
          <w:sz w:val="22"/>
          <w:szCs w:val="22"/>
          <w:lang w:val="nb-NO"/>
        </w:rPr>
      </w:pPr>
    </w:p>
    <w:p w14:paraId="1D6476A9" w14:textId="77777777" w:rsidR="00360C68" w:rsidRPr="008925DB" w:rsidRDefault="00360C68">
      <w:pPr>
        <w:spacing w:line="276" w:lineRule="auto"/>
        <w:ind w:right="701"/>
        <w:rPr>
          <w:rFonts w:ascii="Tahoma" w:eastAsia="Tahoma" w:hAnsi="Tahoma" w:cs="Tahoma"/>
          <w:sz w:val="22"/>
          <w:szCs w:val="22"/>
          <w:lang w:val="nb-NO"/>
        </w:rPr>
      </w:pPr>
    </w:p>
    <w:p w14:paraId="3229022B" w14:textId="77777777" w:rsidR="00360C68" w:rsidRPr="008925DB" w:rsidRDefault="00360C68">
      <w:pPr>
        <w:spacing w:line="276" w:lineRule="auto"/>
        <w:ind w:right="701"/>
        <w:rPr>
          <w:rFonts w:ascii="Tahoma" w:eastAsia="Tahoma" w:hAnsi="Tahoma" w:cs="Tahoma"/>
          <w:sz w:val="22"/>
          <w:szCs w:val="22"/>
          <w:lang w:val="nb-NO"/>
        </w:rPr>
      </w:pPr>
    </w:p>
    <w:p w14:paraId="6A44FE1D" w14:textId="77777777" w:rsidR="00360C68" w:rsidRPr="008925DB" w:rsidRDefault="00360C68">
      <w:pPr>
        <w:spacing w:line="276" w:lineRule="auto"/>
        <w:ind w:right="701"/>
        <w:rPr>
          <w:rFonts w:ascii="Tahoma" w:eastAsia="Tahoma" w:hAnsi="Tahoma" w:cs="Tahoma"/>
          <w:sz w:val="22"/>
          <w:szCs w:val="22"/>
          <w:lang w:val="nb-NO"/>
        </w:rPr>
      </w:pPr>
    </w:p>
    <w:p w14:paraId="73D59E36" w14:textId="77777777" w:rsidR="00360C68" w:rsidRPr="008925DB" w:rsidRDefault="00360C68">
      <w:pPr>
        <w:spacing w:line="276" w:lineRule="auto"/>
        <w:ind w:right="701"/>
        <w:rPr>
          <w:rFonts w:ascii="Tahoma" w:eastAsia="Tahoma" w:hAnsi="Tahoma" w:cs="Tahoma"/>
          <w:sz w:val="22"/>
          <w:szCs w:val="22"/>
          <w:lang w:val="nb-NO"/>
        </w:rPr>
      </w:pPr>
    </w:p>
    <w:p w14:paraId="65236B3C" w14:textId="77777777" w:rsidR="00360C68" w:rsidRPr="008925DB" w:rsidRDefault="00360C68">
      <w:pPr>
        <w:spacing w:line="276" w:lineRule="auto"/>
        <w:ind w:right="701"/>
        <w:rPr>
          <w:rFonts w:ascii="Tahoma" w:eastAsia="Tahoma" w:hAnsi="Tahoma" w:cs="Tahoma"/>
          <w:sz w:val="22"/>
          <w:szCs w:val="22"/>
          <w:lang w:val="nb-NO"/>
        </w:rPr>
      </w:pPr>
    </w:p>
    <w:p w14:paraId="1AD5D31C" w14:textId="77777777" w:rsidR="00360C68" w:rsidRPr="008925DB" w:rsidRDefault="00A57978">
      <w:pPr>
        <w:jc w:val="center"/>
        <w:rPr>
          <w:rFonts w:ascii="Tahoma" w:eastAsia="Tahoma" w:hAnsi="Tahoma" w:cs="Tahoma"/>
          <w:sz w:val="22"/>
          <w:szCs w:val="22"/>
          <w:lang w:val="nb-NO"/>
        </w:rPr>
      </w:pPr>
      <w:r w:rsidRPr="008925DB">
        <w:rPr>
          <w:rFonts w:ascii="Tahoma" w:eastAsia="Tahoma" w:hAnsi="Tahoma" w:cs="Tahoma"/>
          <w:sz w:val="22"/>
          <w:szCs w:val="22"/>
          <w:lang w:val="nb-NO"/>
        </w:rPr>
        <w:t>LEMBAR PENGECEKAN</w:t>
      </w:r>
    </w:p>
    <w:p w14:paraId="1810ABBF" w14:textId="77777777" w:rsidR="00360C68" w:rsidRPr="008925DB" w:rsidRDefault="00A57978">
      <w:pPr>
        <w:jc w:val="center"/>
        <w:rPr>
          <w:rFonts w:ascii="Tahoma" w:eastAsia="Tahoma" w:hAnsi="Tahoma" w:cs="Tahoma"/>
          <w:sz w:val="22"/>
          <w:szCs w:val="22"/>
          <w:lang w:val="nb-NO"/>
        </w:rPr>
      </w:pPr>
      <w:r w:rsidRPr="008925DB">
        <w:rPr>
          <w:rFonts w:ascii="Tahoma" w:eastAsia="Tahoma" w:hAnsi="Tahoma" w:cs="Tahoma"/>
          <w:sz w:val="22"/>
          <w:szCs w:val="22"/>
          <w:lang w:val="nb-NO"/>
        </w:rPr>
        <w:t>PEMENUHAN SYARAT–SYARAT PRAMUKA SIAGA GARUDA</w:t>
      </w:r>
    </w:p>
    <w:p w14:paraId="5299784E" w14:textId="77777777" w:rsidR="00360C68" w:rsidRDefault="00A57978">
      <w:pPr>
        <w:jc w:val="center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(Sesuai SK Kwarnas No 038 Tahun 2017)</w:t>
      </w:r>
    </w:p>
    <w:p w14:paraId="64A931D5" w14:textId="77777777" w:rsidR="00360C68" w:rsidRDefault="00360C68">
      <w:pPr>
        <w:jc w:val="center"/>
        <w:rPr>
          <w:rFonts w:ascii="Tahoma" w:eastAsia="Tahoma" w:hAnsi="Tahoma" w:cs="Tahoma"/>
          <w:sz w:val="22"/>
          <w:szCs w:val="22"/>
        </w:rPr>
      </w:pPr>
    </w:p>
    <w:tbl>
      <w:tblPr>
        <w:tblStyle w:val="a3"/>
        <w:tblW w:w="99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3562"/>
        <w:gridCol w:w="4130"/>
        <w:gridCol w:w="819"/>
        <w:gridCol w:w="851"/>
      </w:tblGrid>
      <w:tr w:rsidR="00360C68" w14:paraId="061C441D" w14:textId="77777777">
        <w:tc>
          <w:tcPr>
            <w:tcW w:w="56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DD9C4"/>
            <w:vAlign w:val="center"/>
          </w:tcPr>
          <w:p w14:paraId="49E9AEFD" w14:textId="77777777" w:rsidR="00360C68" w:rsidRDefault="00A57978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NO</w:t>
            </w:r>
          </w:p>
        </w:tc>
        <w:tc>
          <w:tcPr>
            <w:tcW w:w="356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DD9C4"/>
            <w:vAlign w:val="center"/>
          </w:tcPr>
          <w:p w14:paraId="24EB0E5B" w14:textId="77777777" w:rsidR="00360C68" w:rsidRDefault="00A57978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Syarat Yang Telah Dipenuhi</w:t>
            </w:r>
          </w:p>
        </w:tc>
        <w:tc>
          <w:tcPr>
            <w:tcW w:w="413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DD9C4"/>
            <w:vAlign w:val="center"/>
          </w:tcPr>
          <w:p w14:paraId="689288DB" w14:textId="77777777" w:rsidR="00360C68" w:rsidRDefault="00A57978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Pertanyaan/ Bukti</w:t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9C4"/>
            <w:vAlign w:val="center"/>
          </w:tcPr>
          <w:p w14:paraId="5899248E" w14:textId="77777777" w:rsidR="00360C68" w:rsidRDefault="00A57978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Keterangan</w:t>
            </w:r>
          </w:p>
        </w:tc>
      </w:tr>
      <w:tr w:rsidR="00360C68" w14:paraId="0980EE2B" w14:textId="77777777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DD9C4"/>
            <w:vAlign w:val="center"/>
          </w:tcPr>
          <w:p w14:paraId="056DCEED" w14:textId="77777777" w:rsidR="00360C68" w:rsidRDefault="00360C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3562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DD9C4"/>
            <w:vAlign w:val="center"/>
          </w:tcPr>
          <w:p w14:paraId="60A80B06" w14:textId="77777777" w:rsidR="00360C68" w:rsidRDefault="00360C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413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DD9C4"/>
            <w:vAlign w:val="center"/>
          </w:tcPr>
          <w:p w14:paraId="29BBD679" w14:textId="77777777" w:rsidR="00360C68" w:rsidRDefault="00360C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9C4"/>
            <w:vAlign w:val="center"/>
          </w:tcPr>
          <w:p w14:paraId="261FAC03" w14:textId="77777777" w:rsidR="00360C68" w:rsidRDefault="00A57978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YA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9C4"/>
            <w:vAlign w:val="center"/>
          </w:tcPr>
          <w:p w14:paraId="2816B094" w14:textId="77777777" w:rsidR="00360C68" w:rsidRDefault="00A57978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TIDAK</w:t>
            </w:r>
          </w:p>
        </w:tc>
      </w:tr>
      <w:tr w:rsidR="00360C68" w:rsidRPr="00441596" w14:paraId="2576BD63" w14:textId="77777777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D9747" w14:textId="77777777" w:rsidR="00360C68" w:rsidRDefault="00A57978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1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14659" w14:textId="77777777" w:rsidR="00360C68" w:rsidRPr="008925DB" w:rsidRDefault="00A57978">
            <w:pPr>
              <w:jc w:val="both"/>
              <w:rPr>
                <w:rFonts w:ascii="Tahoma" w:eastAsia="Tahoma" w:hAnsi="Tahoma" w:cs="Tahoma"/>
                <w:sz w:val="22"/>
                <w:szCs w:val="22"/>
                <w:lang w:val="nb-NO"/>
              </w:rPr>
            </w:pPr>
            <w:r w:rsidRPr="008925DB">
              <w:rPr>
                <w:rFonts w:ascii="Tahoma" w:eastAsia="Tahoma" w:hAnsi="Tahoma" w:cs="Tahoma"/>
                <w:sz w:val="22"/>
                <w:szCs w:val="22"/>
                <w:lang w:val="nb-NO"/>
              </w:rPr>
              <w:t>Telah menyelesaikan Syarat Kecakapan Umum (SKU), tingkat Siaga Tata, dan berlatih sekurang-kurangnya 2 (dua) bulan setelah dilantik</w:t>
            </w:r>
          </w:p>
        </w:tc>
        <w:tc>
          <w:tcPr>
            <w:tcW w:w="4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4B015" w14:textId="77777777" w:rsidR="00360C68" w:rsidRPr="008925DB" w:rsidRDefault="00A57978">
            <w:pPr>
              <w:jc w:val="both"/>
              <w:rPr>
                <w:rFonts w:ascii="Tahoma" w:eastAsia="Tahoma" w:hAnsi="Tahoma" w:cs="Tahoma"/>
                <w:sz w:val="22"/>
                <w:szCs w:val="22"/>
                <w:lang w:val="nb-NO"/>
              </w:rPr>
            </w:pPr>
            <w:r w:rsidRPr="008925DB">
              <w:rPr>
                <w:rFonts w:ascii="Tahoma" w:eastAsia="Tahoma" w:hAnsi="Tahoma" w:cs="Tahoma"/>
                <w:sz w:val="22"/>
                <w:szCs w:val="22"/>
                <w:lang w:val="nb-NO"/>
              </w:rPr>
              <w:t>Dibuktikan dengan FC SKU dan Tanda Lulus/ Surat Keterangan dari Gudep</w:t>
            </w:r>
          </w:p>
          <w:p w14:paraId="4BF3D0E6" w14:textId="77777777" w:rsidR="00360C68" w:rsidRPr="008925DB" w:rsidRDefault="00A57978">
            <w:pPr>
              <w:jc w:val="both"/>
              <w:rPr>
                <w:rFonts w:ascii="Tahoma" w:eastAsia="Tahoma" w:hAnsi="Tahoma" w:cs="Tahoma"/>
                <w:sz w:val="22"/>
                <w:szCs w:val="22"/>
                <w:lang w:val="nb-NO"/>
              </w:rPr>
            </w:pPr>
            <w:r w:rsidRPr="008925DB">
              <w:rPr>
                <w:rFonts w:ascii="Tahoma" w:eastAsia="Tahoma" w:hAnsi="Tahoma" w:cs="Tahoma"/>
                <w:sz w:val="22"/>
                <w:szCs w:val="22"/>
                <w:lang w:val="nb-NO"/>
              </w:rPr>
              <w:t xml:space="preserve">Dibuktikan dengan FC daftar hadir latihan </w:t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A1D508" w14:textId="77777777" w:rsidR="00360C68" w:rsidRPr="008925DB" w:rsidRDefault="00360C68">
            <w:pPr>
              <w:jc w:val="center"/>
              <w:rPr>
                <w:rFonts w:ascii="Tahoma" w:eastAsia="Tahoma" w:hAnsi="Tahoma" w:cs="Tahoma"/>
                <w:sz w:val="22"/>
                <w:szCs w:val="22"/>
                <w:lang w:val="nb-NO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67516" w14:textId="77777777" w:rsidR="00360C68" w:rsidRPr="008925DB" w:rsidRDefault="00360C68">
            <w:pPr>
              <w:jc w:val="center"/>
              <w:rPr>
                <w:rFonts w:ascii="Tahoma" w:eastAsia="Tahoma" w:hAnsi="Tahoma" w:cs="Tahoma"/>
                <w:sz w:val="22"/>
                <w:szCs w:val="22"/>
                <w:lang w:val="nb-NO"/>
              </w:rPr>
            </w:pPr>
          </w:p>
        </w:tc>
      </w:tr>
      <w:tr w:rsidR="00360C68" w:rsidRPr="00441596" w14:paraId="5C05519D" w14:textId="77777777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C441F" w14:textId="77777777" w:rsidR="00360C68" w:rsidRDefault="00A57978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2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E4C34" w14:textId="77777777" w:rsidR="00360C68" w:rsidRDefault="00A57978">
            <w:pPr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Telah memiliki Tanda Kecakapan Khusus (TKK) untuk Pramuka Siaga, sekurangkurangnya 4 (empat) macam dari masing-masing bidang Kecakapan Khusus</w:t>
            </w:r>
          </w:p>
        </w:tc>
        <w:tc>
          <w:tcPr>
            <w:tcW w:w="4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E32CC" w14:textId="77777777" w:rsidR="00360C68" w:rsidRPr="008925DB" w:rsidRDefault="00A57978">
            <w:pPr>
              <w:jc w:val="both"/>
              <w:rPr>
                <w:rFonts w:ascii="Tahoma" w:eastAsia="Tahoma" w:hAnsi="Tahoma" w:cs="Tahoma"/>
                <w:sz w:val="22"/>
                <w:szCs w:val="22"/>
                <w:lang w:val="nb-NO"/>
              </w:rPr>
            </w:pPr>
            <w:r w:rsidRPr="008925DB">
              <w:rPr>
                <w:rFonts w:ascii="Tahoma" w:eastAsia="Tahoma" w:hAnsi="Tahoma" w:cs="Tahoma"/>
                <w:sz w:val="22"/>
                <w:szCs w:val="22"/>
                <w:lang w:val="nb-NO"/>
              </w:rPr>
              <w:t>Dibuktikan dengan FC SKK dan Tanda Lulus/ Surat Keterangan dari Gudep</w:t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F6FA8" w14:textId="77777777" w:rsidR="00360C68" w:rsidRPr="008925DB" w:rsidRDefault="00360C68">
            <w:pPr>
              <w:jc w:val="center"/>
              <w:rPr>
                <w:rFonts w:ascii="Tahoma" w:eastAsia="Tahoma" w:hAnsi="Tahoma" w:cs="Tahoma"/>
                <w:sz w:val="22"/>
                <w:szCs w:val="22"/>
                <w:lang w:val="nb-NO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B7F09" w14:textId="77777777" w:rsidR="00360C68" w:rsidRPr="008925DB" w:rsidRDefault="00360C68">
            <w:pPr>
              <w:jc w:val="center"/>
              <w:rPr>
                <w:rFonts w:ascii="Tahoma" w:eastAsia="Tahoma" w:hAnsi="Tahoma" w:cs="Tahoma"/>
                <w:sz w:val="22"/>
                <w:szCs w:val="22"/>
                <w:lang w:val="nb-NO"/>
              </w:rPr>
            </w:pPr>
          </w:p>
        </w:tc>
      </w:tr>
      <w:tr w:rsidR="00360C68" w:rsidRPr="00441596" w14:paraId="31FE27B7" w14:textId="77777777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8C99A" w14:textId="77777777" w:rsidR="00360C68" w:rsidRDefault="00A57978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3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B036A" w14:textId="77777777" w:rsidR="00360C68" w:rsidRPr="008925DB" w:rsidRDefault="00A57978">
            <w:pPr>
              <w:jc w:val="both"/>
              <w:rPr>
                <w:rFonts w:ascii="Tahoma" w:eastAsia="Tahoma" w:hAnsi="Tahoma" w:cs="Tahoma"/>
                <w:sz w:val="22"/>
                <w:szCs w:val="22"/>
                <w:lang w:val="nb-NO"/>
              </w:rPr>
            </w:pPr>
            <w:r w:rsidRPr="008925DB">
              <w:rPr>
                <w:rFonts w:ascii="Tahoma" w:eastAsia="Tahoma" w:hAnsi="Tahoma" w:cs="Tahoma"/>
                <w:sz w:val="22"/>
                <w:szCs w:val="22"/>
                <w:lang w:val="nb-NO"/>
              </w:rPr>
              <w:t>Dapat menunjukan hasil hasta karyanya, sekurang-kurangnya 3 (tiga) macam.</w:t>
            </w:r>
          </w:p>
        </w:tc>
        <w:tc>
          <w:tcPr>
            <w:tcW w:w="4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EFDFB" w14:textId="77777777" w:rsidR="00360C68" w:rsidRPr="008925DB" w:rsidRDefault="00A57978">
            <w:pPr>
              <w:jc w:val="both"/>
              <w:rPr>
                <w:rFonts w:ascii="Tahoma" w:eastAsia="Tahoma" w:hAnsi="Tahoma" w:cs="Tahoma"/>
                <w:sz w:val="22"/>
                <w:szCs w:val="22"/>
                <w:lang w:val="nb-NO"/>
              </w:rPr>
            </w:pPr>
            <w:r w:rsidRPr="008925DB">
              <w:rPr>
                <w:rFonts w:ascii="Tahoma" w:eastAsia="Tahoma" w:hAnsi="Tahoma" w:cs="Tahoma"/>
                <w:sz w:val="22"/>
                <w:szCs w:val="22"/>
                <w:lang w:val="nb-NO"/>
              </w:rPr>
              <w:t>Dibuktikan dengan Foto/ Video proses pembuatan hasta karya atau dengan praktek langsung</w:t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2656B" w14:textId="77777777" w:rsidR="00360C68" w:rsidRPr="008925DB" w:rsidRDefault="00360C68">
            <w:pPr>
              <w:jc w:val="center"/>
              <w:rPr>
                <w:rFonts w:ascii="Tahoma" w:eastAsia="Tahoma" w:hAnsi="Tahoma" w:cs="Tahoma"/>
                <w:sz w:val="22"/>
                <w:szCs w:val="22"/>
                <w:lang w:val="nb-NO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98E8B" w14:textId="77777777" w:rsidR="00360C68" w:rsidRPr="008925DB" w:rsidRDefault="00360C68">
            <w:pPr>
              <w:jc w:val="center"/>
              <w:rPr>
                <w:rFonts w:ascii="Tahoma" w:eastAsia="Tahoma" w:hAnsi="Tahoma" w:cs="Tahoma"/>
                <w:sz w:val="22"/>
                <w:szCs w:val="22"/>
                <w:lang w:val="nb-NO"/>
              </w:rPr>
            </w:pPr>
          </w:p>
        </w:tc>
      </w:tr>
      <w:tr w:rsidR="00360C68" w:rsidRPr="00441596" w14:paraId="767793BB" w14:textId="77777777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65A50" w14:textId="77777777" w:rsidR="00360C68" w:rsidRDefault="00A57978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4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3B029" w14:textId="77777777" w:rsidR="00360C68" w:rsidRPr="008925DB" w:rsidRDefault="00A57978">
            <w:pPr>
              <w:jc w:val="both"/>
              <w:rPr>
                <w:rFonts w:ascii="Tahoma" w:eastAsia="Tahoma" w:hAnsi="Tahoma" w:cs="Tahoma"/>
                <w:sz w:val="22"/>
                <w:szCs w:val="22"/>
                <w:lang w:val="nb-NO"/>
              </w:rPr>
            </w:pPr>
            <w:r w:rsidRPr="008925DB">
              <w:rPr>
                <w:rFonts w:ascii="Tahoma" w:eastAsia="Tahoma" w:hAnsi="Tahoma" w:cs="Tahoma"/>
                <w:sz w:val="22"/>
                <w:szCs w:val="22"/>
                <w:lang w:val="nb-NO"/>
              </w:rPr>
              <w:t>Pernah mengikuti pertemuan Pramuka Siaga di kwartirnya.</w:t>
            </w:r>
          </w:p>
        </w:tc>
        <w:tc>
          <w:tcPr>
            <w:tcW w:w="4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A13E5" w14:textId="77777777" w:rsidR="00360C68" w:rsidRPr="008925DB" w:rsidRDefault="00A57978">
            <w:pPr>
              <w:jc w:val="both"/>
              <w:rPr>
                <w:rFonts w:ascii="Tahoma" w:eastAsia="Tahoma" w:hAnsi="Tahoma" w:cs="Tahoma"/>
                <w:sz w:val="22"/>
                <w:szCs w:val="22"/>
                <w:lang w:val="nb-NO"/>
              </w:rPr>
            </w:pPr>
            <w:r w:rsidRPr="008925DB">
              <w:rPr>
                <w:rFonts w:ascii="Tahoma" w:eastAsia="Tahoma" w:hAnsi="Tahoma" w:cs="Tahoma"/>
                <w:sz w:val="22"/>
                <w:szCs w:val="22"/>
                <w:lang w:val="nb-NO"/>
              </w:rPr>
              <w:t>Dibuktikan dengan Piagam/ Sertifikat/ Surat Tugas/ Foto/ Suket dari Penyelenggara</w:t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A33E6" w14:textId="77777777" w:rsidR="00360C68" w:rsidRPr="008925DB" w:rsidRDefault="00360C68">
            <w:pPr>
              <w:jc w:val="center"/>
              <w:rPr>
                <w:rFonts w:ascii="Tahoma" w:eastAsia="Tahoma" w:hAnsi="Tahoma" w:cs="Tahoma"/>
                <w:sz w:val="22"/>
                <w:szCs w:val="22"/>
                <w:lang w:val="nb-NO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5D420" w14:textId="77777777" w:rsidR="00360C68" w:rsidRPr="008925DB" w:rsidRDefault="00360C68">
            <w:pPr>
              <w:jc w:val="center"/>
              <w:rPr>
                <w:rFonts w:ascii="Tahoma" w:eastAsia="Tahoma" w:hAnsi="Tahoma" w:cs="Tahoma"/>
                <w:sz w:val="22"/>
                <w:szCs w:val="22"/>
                <w:lang w:val="nb-NO"/>
              </w:rPr>
            </w:pPr>
          </w:p>
        </w:tc>
      </w:tr>
      <w:tr w:rsidR="00360C68" w:rsidRPr="00441596" w14:paraId="68849812" w14:textId="77777777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B7168" w14:textId="77777777" w:rsidR="00360C68" w:rsidRDefault="00A57978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5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A8205" w14:textId="77777777" w:rsidR="00360C68" w:rsidRPr="008925DB" w:rsidRDefault="00A57978">
            <w:pPr>
              <w:jc w:val="both"/>
              <w:rPr>
                <w:rFonts w:ascii="Tahoma" w:eastAsia="Tahoma" w:hAnsi="Tahoma" w:cs="Tahoma"/>
                <w:sz w:val="22"/>
                <w:szCs w:val="22"/>
                <w:lang w:val="nb-NO"/>
              </w:rPr>
            </w:pPr>
            <w:r w:rsidRPr="008925DB">
              <w:rPr>
                <w:rFonts w:ascii="Tahoma" w:eastAsia="Tahoma" w:hAnsi="Tahoma" w:cs="Tahoma"/>
                <w:sz w:val="22"/>
                <w:szCs w:val="22"/>
                <w:lang w:val="nb-NO"/>
              </w:rPr>
              <w:t>Pernah mengikuti Perkemahan Satu Hari (Persari)</w:t>
            </w:r>
          </w:p>
        </w:tc>
        <w:tc>
          <w:tcPr>
            <w:tcW w:w="4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AA820" w14:textId="77777777" w:rsidR="00360C68" w:rsidRPr="008925DB" w:rsidRDefault="00A57978">
            <w:pPr>
              <w:jc w:val="both"/>
              <w:rPr>
                <w:rFonts w:ascii="Tahoma" w:eastAsia="Tahoma" w:hAnsi="Tahoma" w:cs="Tahoma"/>
                <w:sz w:val="22"/>
                <w:szCs w:val="22"/>
                <w:lang w:val="nb-NO"/>
              </w:rPr>
            </w:pPr>
            <w:r w:rsidRPr="008925DB">
              <w:rPr>
                <w:rFonts w:ascii="Tahoma" w:eastAsia="Tahoma" w:hAnsi="Tahoma" w:cs="Tahoma"/>
                <w:sz w:val="22"/>
                <w:szCs w:val="22"/>
                <w:lang w:val="nb-NO"/>
              </w:rPr>
              <w:t>Dibuktikan dengan Piagam/ Sertifikat/ Surat Tugas/ Foto/ Suket dari Penyelenggara</w:t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090D8" w14:textId="77777777" w:rsidR="00360C68" w:rsidRPr="008925DB" w:rsidRDefault="00360C68">
            <w:pPr>
              <w:jc w:val="center"/>
              <w:rPr>
                <w:rFonts w:ascii="Tahoma" w:eastAsia="Tahoma" w:hAnsi="Tahoma" w:cs="Tahoma"/>
                <w:sz w:val="22"/>
                <w:szCs w:val="22"/>
                <w:lang w:val="nb-NO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1714E" w14:textId="77777777" w:rsidR="00360C68" w:rsidRPr="008925DB" w:rsidRDefault="00360C68">
            <w:pPr>
              <w:jc w:val="center"/>
              <w:rPr>
                <w:rFonts w:ascii="Tahoma" w:eastAsia="Tahoma" w:hAnsi="Tahoma" w:cs="Tahoma"/>
                <w:sz w:val="22"/>
                <w:szCs w:val="22"/>
                <w:lang w:val="nb-NO"/>
              </w:rPr>
            </w:pPr>
          </w:p>
        </w:tc>
      </w:tr>
      <w:tr w:rsidR="00360C68" w:rsidRPr="00441596" w14:paraId="46F45D7E" w14:textId="77777777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AE978" w14:textId="77777777" w:rsidR="00360C68" w:rsidRDefault="00A57978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6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B6EE5" w14:textId="77777777" w:rsidR="00360C68" w:rsidRDefault="00A57978">
            <w:pPr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Dapat menggunakan perangkat komputer</w:t>
            </w:r>
          </w:p>
        </w:tc>
        <w:tc>
          <w:tcPr>
            <w:tcW w:w="4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A19E9" w14:textId="77777777" w:rsidR="00360C68" w:rsidRPr="008925DB" w:rsidRDefault="00A57978">
            <w:pPr>
              <w:jc w:val="both"/>
              <w:rPr>
                <w:rFonts w:ascii="Tahoma" w:eastAsia="Tahoma" w:hAnsi="Tahoma" w:cs="Tahoma"/>
                <w:sz w:val="22"/>
                <w:szCs w:val="22"/>
                <w:lang w:val="nb-NO"/>
              </w:rPr>
            </w:pPr>
            <w:r w:rsidRPr="008925DB">
              <w:rPr>
                <w:rFonts w:ascii="Tahoma" w:eastAsia="Tahoma" w:hAnsi="Tahoma" w:cs="Tahoma"/>
                <w:sz w:val="22"/>
                <w:szCs w:val="22"/>
                <w:lang w:val="nb-NO"/>
              </w:rPr>
              <w:t>Dibuktikan dengan foto/ piagam/ sertifikat / Surat Keterangan dari Guru TIK / sejenisnya di tiap tingkatan kelasnya atau dapat praktek langsung</w:t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10EDDD" w14:textId="77777777" w:rsidR="00360C68" w:rsidRPr="008925DB" w:rsidRDefault="00360C68">
            <w:pPr>
              <w:jc w:val="center"/>
              <w:rPr>
                <w:rFonts w:ascii="Tahoma" w:eastAsia="Tahoma" w:hAnsi="Tahoma" w:cs="Tahoma"/>
                <w:sz w:val="22"/>
                <w:szCs w:val="22"/>
                <w:lang w:val="nb-NO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2188C" w14:textId="77777777" w:rsidR="00360C68" w:rsidRPr="008925DB" w:rsidRDefault="00360C68">
            <w:pPr>
              <w:jc w:val="center"/>
              <w:rPr>
                <w:rFonts w:ascii="Tahoma" w:eastAsia="Tahoma" w:hAnsi="Tahoma" w:cs="Tahoma"/>
                <w:sz w:val="22"/>
                <w:szCs w:val="22"/>
                <w:lang w:val="nb-NO"/>
              </w:rPr>
            </w:pPr>
          </w:p>
        </w:tc>
      </w:tr>
    </w:tbl>
    <w:p w14:paraId="27B3922D" w14:textId="77777777" w:rsidR="00360C68" w:rsidRPr="008925DB" w:rsidRDefault="00360C68">
      <w:pPr>
        <w:jc w:val="right"/>
        <w:rPr>
          <w:rFonts w:ascii="Tahoma" w:eastAsia="Tahoma" w:hAnsi="Tahoma" w:cs="Tahoma"/>
          <w:sz w:val="22"/>
          <w:szCs w:val="22"/>
          <w:lang w:val="nb-NO"/>
        </w:rPr>
      </w:pPr>
    </w:p>
    <w:p w14:paraId="2EFB954D" w14:textId="77777777" w:rsidR="00360C68" w:rsidRPr="008925DB" w:rsidRDefault="00A57978">
      <w:pPr>
        <w:ind w:left="5760"/>
        <w:jc w:val="center"/>
        <w:rPr>
          <w:rFonts w:ascii="Tahoma" w:eastAsia="Tahoma" w:hAnsi="Tahoma" w:cs="Tahoma"/>
          <w:sz w:val="22"/>
          <w:szCs w:val="22"/>
          <w:lang w:val="nb-NO"/>
        </w:rPr>
      </w:pPr>
      <w:r w:rsidRPr="008925DB">
        <w:rPr>
          <w:rFonts w:ascii="Tahoma" w:eastAsia="Tahoma" w:hAnsi="Tahoma" w:cs="Tahoma"/>
          <w:sz w:val="22"/>
          <w:szCs w:val="22"/>
          <w:lang w:val="nb-NO"/>
        </w:rPr>
        <w:t>Majalengka, _______________</w:t>
      </w:r>
    </w:p>
    <w:p w14:paraId="049B735B" w14:textId="77777777" w:rsidR="00360C68" w:rsidRPr="008925DB" w:rsidRDefault="00A57978">
      <w:pPr>
        <w:ind w:left="5760" w:firstLine="720"/>
        <w:rPr>
          <w:rFonts w:ascii="Tahoma" w:eastAsia="Tahoma" w:hAnsi="Tahoma" w:cs="Tahoma"/>
          <w:sz w:val="22"/>
          <w:szCs w:val="22"/>
          <w:lang w:val="nb-NO"/>
        </w:rPr>
      </w:pPr>
      <w:r w:rsidRPr="008925DB">
        <w:rPr>
          <w:rFonts w:ascii="Tahoma" w:eastAsia="Tahoma" w:hAnsi="Tahoma" w:cs="Tahoma"/>
          <w:sz w:val="22"/>
          <w:szCs w:val="22"/>
          <w:lang w:val="nb-NO"/>
        </w:rPr>
        <w:t>Penguji</w:t>
      </w:r>
    </w:p>
    <w:p w14:paraId="5AA52F5E" w14:textId="77777777" w:rsidR="00360C68" w:rsidRPr="008925DB" w:rsidRDefault="00360C68">
      <w:pPr>
        <w:ind w:left="5760" w:firstLine="720"/>
        <w:rPr>
          <w:rFonts w:ascii="Tahoma" w:eastAsia="Tahoma" w:hAnsi="Tahoma" w:cs="Tahoma"/>
          <w:sz w:val="22"/>
          <w:szCs w:val="22"/>
          <w:lang w:val="nb-NO"/>
        </w:rPr>
      </w:pPr>
    </w:p>
    <w:p w14:paraId="0E1703AA" w14:textId="77777777" w:rsidR="00360C68" w:rsidRPr="008925DB" w:rsidRDefault="00360C68">
      <w:pPr>
        <w:ind w:left="5760" w:firstLine="720"/>
        <w:rPr>
          <w:rFonts w:ascii="Tahoma" w:eastAsia="Tahoma" w:hAnsi="Tahoma" w:cs="Tahoma"/>
          <w:sz w:val="22"/>
          <w:szCs w:val="22"/>
          <w:lang w:val="nb-NO"/>
        </w:rPr>
      </w:pPr>
      <w:bookmarkStart w:id="0" w:name="_heading=h.gjdgxs" w:colFirst="0" w:colLast="0"/>
      <w:bookmarkEnd w:id="0"/>
    </w:p>
    <w:p w14:paraId="23F4546C" w14:textId="77777777" w:rsidR="00360C68" w:rsidRPr="008925DB" w:rsidRDefault="00360C68">
      <w:pPr>
        <w:ind w:left="5760" w:firstLine="720"/>
        <w:rPr>
          <w:rFonts w:ascii="Tahoma" w:eastAsia="Tahoma" w:hAnsi="Tahoma" w:cs="Tahoma"/>
          <w:sz w:val="22"/>
          <w:szCs w:val="22"/>
          <w:lang w:val="nb-NO"/>
        </w:rPr>
      </w:pPr>
    </w:p>
    <w:p w14:paraId="6F576788" w14:textId="77777777" w:rsidR="00360C68" w:rsidRPr="008925DB" w:rsidRDefault="00360C68">
      <w:pPr>
        <w:ind w:left="5760" w:firstLine="720"/>
        <w:rPr>
          <w:rFonts w:ascii="Tahoma" w:eastAsia="Tahoma" w:hAnsi="Tahoma" w:cs="Tahoma"/>
          <w:sz w:val="22"/>
          <w:szCs w:val="22"/>
          <w:lang w:val="nb-NO"/>
        </w:rPr>
      </w:pPr>
    </w:p>
    <w:p w14:paraId="072BC45F" w14:textId="77777777" w:rsidR="00360C68" w:rsidRPr="008925DB" w:rsidRDefault="00360C68">
      <w:pPr>
        <w:ind w:left="5760" w:firstLine="720"/>
        <w:rPr>
          <w:rFonts w:ascii="Tahoma" w:eastAsia="Tahoma" w:hAnsi="Tahoma" w:cs="Tahoma"/>
          <w:sz w:val="22"/>
          <w:szCs w:val="22"/>
          <w:lang w:val="nb-NO"/>
        </w:rPr>
      </w:pPr>
    </w:p>
    <w:p w14:paraId="35191CA5" w14:textId="77777777" w:rsidR="00360C68" w:rsidRPr="008925DB" w:rsidRDefault="00A57978">
      <w:pPr>
        <w:ind w:left="5760" w:firstLine="720"/>
        <w:rPr>
          <w:rFonts w:ascii="Tahoma" w:eastAsia="Tahoma" w:hAnsi="Tahoma" w:cs="Tahoma"/>
          <w:sz w:val="22"/>
          <w:szCs w:val="22"/>
          <w:lang w:val="nb-NO"/>
        </w:rPr>
      </w:pPr>
      <w:r w:rsidRPr="008925DB">
        <w:rPr>
          <w:rFonts w:ascii="Tahoma" w:eastAsia="Tahoma" w:hAnsi="Tahoma" w:cs="Tahoma"/>
          <w:sz w:val="22"/>
          <w:szCs w:val="22"/>
          <w:lang w:val="nb-NO"/>
        </w:rPr>
        <w:t>_____________________________</w:t>
      </w:r>
    </w:p>
    <w:p w14:paraId="1F6CBF42" w14:textId="77777777" w:rsidR="00360C68" w:rsidRPr="008925DB" w:rsidRDefault="00360C68">
      <w:pPr>
        <w:spacing w:line="276" w:lineRule="auto"/>
        <w:ind w:right="701"/>
        <w:rPr>
          <w:rFonts w:ascii="Tahoma" w:eastAsia="Tahoma" w:hAnsi="Tahoma" w:cs="Tahoma"/>
          <w:sz w:val="22"/>
          <w:szCs w:val="22"/>
          <w:lang w:val="nb-NO"/>
        </w:rPr>
      </w:pPr>
    </w:p>
    <w:p w14:paraId="29F20E3C" w14:textId="77777777" w:rsidR="00360C68" w:rsidRPr="008925DB" w:rsidRDefault="00360C68">
      <w:pPr>
        <w:spacing w:line="276" w:lineRule="auto"/>
        <w:rPr>
          <w:rFonts w:ascii="Tahoma" w:eastAsia="Tahoma" w:hAnsi="Tahoma" w:cs="Tahoma"/>
          <w:sz w:val="22"/>
          <w:szCs w:val="22"/>
          <w:lang w:val="nb-NO"/>
        </w:rPr>
      </w:pPr>
    </w:p>
    <w:p w14:paraId="4618E3AC" w14:textId="77777777" w:rsidR="00360C68" w:rsidRPr="008925DB" w:rsidRDefault="00360C68">
      <w:pPr>
        <w:spacing w:line="276" w:lineRule="auto"/>
        <w:rPr>
          <w:rFonts w:ascii="Tahoma" w:eastAsia="Tahoma" w:hAnsi="Tahoma" w:cs="Tahoma"/>
          <w:sz w:val="22"/>
          <w:szCs w:val="22"/>
          <w:lang w:val="nb-NO"/>
        </w:rPr>
      </w:pPr>
    </w:p>
    <w:p w14:paraId="43E30916" w14:textId="77777777" w:rsidR="00360C68" w:rsidRPr="008925DB" w:rsidRDefault="00360C68">
      <w:pPr>
        <w:spacing w:line="276" w:lineRule="auto"/>
        <w:rPr>
          <w:rFonts w:ascii="Tahoma" w:eastAsia="Tahoma" w:hAnsi="Tahoma" w:cs="Tahoma"/>
          <w:sz w:val="22"/>
          <w:szCs w:val="22"/>
          <w:lang w:val="nb-NO"/>
        </w:rPr>
      </w:pPr>
    </w:p>
    <w:p w14:paraId="77E07565" w14:textId="77777777" w:rsidR="00360C68" w:rsidRPr="008925DB" w:rsidRDefault="00360C68">
      <w:pPr>
        <w:spacing w:line="276" w:lineRule="auto"/>
        <w:rPr>
          <w:rFonts w:ascii="Tahoma" w:eastAsia="Tahoma" w:hAnsi="Tahoma" w:cs="Tahoma"/>
          <w:sz w:val="22"/>
          <w:szCs w:val="22"/>
          <w:lang w:val="nb-NO"/>
        </w:rPr>
      </w:pPr>
    </w:p>
    <w:p w14:paraId="79048CD0" w14:textId="77777777" w:rsidR="00360C68" w:rsidRPr="008925DB" w:rsidRDefault="00360C68">
      <w:pPr>
        <w:spacing w:line="276" w:lineRule="auto"/>
        <w:rPr>
          <w:rFonts w:ascii="Tahoma" w:eastAsia="Tahoma" w:hAnsi="Tahoma" w:cs="Tahoma"/>
          <w:sz w:val="22"/>
          <w:szCs w:val="22"/>
          <w:lang w:val="nb-NO"/>
        </w:rPr>
      </w:pPr>
    </w:p>
    <w:p w14:paraId="3E9B01C5" w14:textId="77777777" w:rsidR="00360C68" w:rsidRPr="008925DB" w:rsidRDefault="00360C68">
      <w:pPr>
        <w:spacing w:line="276" w:lineRule="auto"/>
        <w:rPr>
          <w:rFonts w:ascii="Tahoma" w:eastAsia="Tahoma" w:hAnsi="Tahoma" w:cs="Tahoma"/>
          <w:sz w:val="22"/>
          <w:szCs w:val="22"/>
          <w:lang w:val="nb-NO"/>
        </w:rPr>
      </w:pPr>
    </w:p>
    <w:p w14:paraId="5B9FC64B" w14:textId="77777777" w:rsidR="00360C68" w:rsidRPr="008925DB" w:rsidRDefault="00360C68">
      <w:pPr>
        <w:spacing w:line="276" w:lineRule="auto"/>
        <w:rPr>
          <w:rFonts w:ascii="Tahoma" w:eastAsia="Tahoma" w:hAnsi="Tahoma" w:cs="Tahoma"/>
          <w:sz w:val="22"/>
          <w:szCs w:val="22"/>
          <w:lang w:val="nb-NO"/>
        </w:rPr>
      </w:pPr>
    </w:p>
    <w:p w14:paraId="1B872262" w14:textId="77777777" w:rsidR="00360C68" w:rsidRPr="008925DB" w:rsidRDefault="00360C68">
      <w:pPr>
        <w:spacing w:line="276" w:lineRule="auto"/>
        <w:rPr>
          <w:rFonts w:ascii="Tahoma" w:eastAsia="Tahoma" w:hAnsi="Tahoma" w:cs="Tahoma"/>
          <w:sz w:val="22"/>
          <w:szCs w:val="22"/>
          <w:lang w:val="nb-NO"/>
        </w:rPr>
      </w:pPr>
    </w:p>
    <w:p w14:paraId="2A3EDC19" w14:textId="77777777" w:rsidR="00360C68" w:rsidRPr="008925DB" w:rsidRDefault="00360C68">
      <w:pPr>
        <w:spacing w:line="276" w:lineRule="auto"/>
        <w:rPr>
          <w:rFonts w:ascii="Tahoma" w:eastAsia="Tahoma" w:hAnsi="Tahoma" w:cs="Tahoma"/>
          <w:sz w:val="22"/>
          <w:szCs w:val="22"/>
          <w:lang w:val="nb-NO"/>
        </w:rPr>
      </w:pPr>
    </w:p>
    <w:p w14:paraId="488E8465" w14:textId="77777777" w:rsidR="00360C68" w:rsidRPr="008925DB" w:rsidRDefault="00360C68">
      <w:pPr>
        <w:spacing w:line="276" w:lineRule="auto"/>
        <w:rPr>
          <w:rFonts w:ascii="Tahoma" w:eastAsia="Tahoma" w:hAnsi="Tahoma" w:cs="Tahoma"/>
          <w:sz w:val="22"/>
          <w:szCs w:val="22"/>
          <w:lang w:val="nb-NO"/>
        </w:rPr>
      </w:pPr>
    </w:p>
    <w:p w14:paraId="1E7A0450" w14:textId="77777777" w:rsidR="00360C68" w:rsidRPr="008925DB" w:rsidRDefault="00360C68">
      <w:pPr>
        <w:spacing w:line="276" w:lineRule="auto"/>
        <w:rPr>
          <w:rFonts w:ascii="Tahoma" w:eastAsia="Tahoma" w:hAnsi="Tahoma" w:cs="Tahoma"/>
          <w:sz w:val="22"/>
          <w:szCs w:val="22"/>
          <w:lang w:val="nb-NO"/>
        </w:rPr>
      </w:pPr>
    </w:p>
    <w:p w14:paraId="4A0440F0" w14:textId="77777777" w:rsidR="00360C68" w:rsidRPr="008925DB" w:rsidRDefault="00360C68">
      <w:pPr>
        <w:spacing w:line="276" w:lineRule="auto"/>
        <w:rPr>
          <w:rFonts w:ascii="Tahoma" w:eastAsia="Tahoma" w:hAnsi="Tahoma" w:cs="Tahoma"/>
          <w:sz w:val="22"/>
          <w:szCs w:val="22"/>
          <w:lang w:val="nb-NO"/>
        </w:rPr>
      </w:pPr>
    </w:p>
    <w:p w14:paraId="203C02CB" w14:textId="77777777" w:rsidR="00360C68" w:rsidRPr="008925DB" w:rsidRDefault="00360C68">
      <w:pPr>
        <w:spacing w:line="276" w:lineRule="auto"/>
        <w:rPr>
          <w:rFonts w:ascii="Tahoma" w:eastAsia="Tahoma" w:hAnsi="Tahoma" w:cs="Tahoma"/>
          <w:sz w:val="22"/>
          <w:szCs w:val="22"/>
          <w:lang w:val="nb-NO"/>
        </w:rPr>
      </w:pPr>
    </w:p>
    <w:p w14:paraId="3943E3CA" w14:textId="77777777" w:rsidR="00360C68" w:rsidRPr="008925DB" w:rsidRDefault="00360C68">
      <w:pPr>
        <w:spacing w:line="276" w:lineRule="auto"/>
        <w:rPr>
          <w:rFonts w:ascii="Tahoma" w:eastAsia="Tahoma" w:hAnsi="Tahoma" w:cs="Tahoma"/>
          <w:sz w:val="22"/>
          <w:szCs w:val="22"/>
          <w:lang w:val="nb-NO"/>
        </w:rPr>
      </w:pPr>
    </w:p>
    <w:p w14:paraId="7C867F24" w14:textId="77777777" w:rsidR="00360C68" w:rsidRPr="008925DB" w:rsidRDefault="00360C68">
      <w:pPr>
        <w:spacing w:line="276" w:lineRule="auto"/>
        <w:rPr>
          <w:rFonts w:ascii="Tahoma" w:eastAsia="Tahoma" w:hAnsi="Tahoma" w:cs="Tahoma"/>
          <w:sz w:val="22"/>
          <w:szCs w:val="22"/>
          <w:lang w:val="nb-NO"/>
        </w:rPr>
      </w:pPr>
    </w:p>
    <w:p w14:paraId="4EC88236" w14:textId="77777777" w:rsidR="00360C68" w:rsidRPr="008925DB" w:rsidRDefault="00A57978">
      <w:pPr>
        <w:jc w:val="center"/>
        <w:rPr>
          <w:rFonts w:ascii="Tahoma" w:eastAsia="Tahoma" w:hAnsi="Tahoma" w:cs="Tahoma"/>
          <w:sz w:val="22"/>
          <w:szCs w:val="22"/>
          <w:lang w:val="nb-NO"/>
        </w:rPr>
      </w:pPr>
      <w:r w:rsidRPr="008925DB">
        <w:rPr>
          <w:rFonts w:ascii="Tahoma" w:eastAsia="Tahoma" w:hAnsi="Tahoma" w:cs="Tahoma"/>
          <w:sz w:val="22"/>
          <w:szCs w:val="22"/>
          <w:lang w:val="nb-NO"/>
        </w:rPr>
        <w:t>LEMBAR PENGECEKAN</w:t>
      </w:r>
    </w:p>
    <w:p w14:paraId="7D382E73" w14:textId="77777777" w:rsidR="00360C68" w:rsidRPr="008925DB" w:rsidRDefault="00A57978">
      <w:pPr>
        <w:jc w:val="center"/>
        <w:rPr>
          <w:rFonts w:ascii="Tahoma" w:eastAsia="Tahoma" w:hAnsi="Tahoma" w:cs="Tahoma"/>
          <w:sz w:val="22"/>
          <w:szCs w:val="22"/>
          <w:lang w:val="nb-NO"/>
        </w:rPr>
      </w:pPr>
      <w:r w:rsidRPr="008925DB">
        <w:rPr>
          <w:rFonts w:ascii="Tahoma" w:eastAsia="Tahoma" w:hAnsi="Tahoma" w:cs="Tahoma"/>
          <w:sz w:val="22"/>
          <w:szCs w:val="22"/>
          <w:lang w:val="nb-NO"/>
        </w:rPr>
        <w:t>PEMENUHAN SYARAT–SYARAT PRAMUKA PENGGALANG GARUDA</w:t>
      </w:r>
    </w:p>
    <w:p w14:paraId="6F5AF400" w14:textId="77777777" w:rsidR="00360C68" w:rsidRDefault="00A57978">
      <w:pPr>
        <w:jc w:val="center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(Sesuai SK Kwarnas No 038 Tahun 2017)</w:t>
      </w:r>
    </w:p>
    <w:p w14:paraId="0F4F9884" w14:textId="77777777" w:rsidR="00360C68" w:rsidRDefault="00360C68">
      <w:pPr>
        <w:jc w:val="center"/>
        <w:rPr>
          <w:rFonts w:ascii="Tahoma" w:eastAsia="Tahoma" w:hAnsi="Tahoma" w:cs="Tahoma"/>
          <w:sz w:val="22"/>
          <w:szCs w:val="22"/>
        </w:rPr>
      </w:pPr>
    </w:p>
    <w:tbl>
      <w:tblPr>
        <w:tblStyle w:val="a4"/>
        <w:tblW w:w="99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3562"/>
        <w:gridCol w:w="4130"/>
        <w:gridCol w:w="819"/>
        <w:gridCol w:w="851"/>
      </w:tblGrid>
      <w:tr w:rsidR="00360C68" w14:paraId="1AE4EEC4" w14:textId="77777777">
        <w:tc>
          <w:tcPr>
            <w:tcW w:w="56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DD9C4"/>
            <w:vAlign w:val="center"/>
          </w:tcPr>
          <w:p w14:paraId="7B9AC4CF" w14:textId="77777777" w:rsidR="00360C68" w:rsidRDefault="00A57978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NO</w:t>
            </w:r>
          </w:p>
        </w:tc>
        <w:tc>
          <w:tcPr>
            <w:tcW w:w="356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DD9C4"/>
            <w:vAlign w:val="center"/>
          </w:tcPr>
          <w:p w14:paraId="7B7D36A0" w14:textId="77777777" w:rsidR="00360C68" w:rsidRDefault="00A57978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Syarat Yang Telah Dipenuhi</w:t>
            </w:r>
          </w:p>
        </w:tc>
        <w:tc>
          <w:tcPr>
            <w:tcW w:w="413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DD9C4"/>
            <w:vAlign w:val="center"/>
          </w:tcPr>
          <w:p w14:paraId="0DA59B07" w14:textId="77777777" w:rsidR="00360C68" w:rsidRDefault="00A57978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Pertanyaan/ Bukti</w:t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9C4"/>
            <w:vAlign w:val="center"/>
          </w:tcPr>
          <w:p w14:paraId="25391B9C" w14:textId="77777777" w:rsidR="00360C68" w:rsidRDefault="00A57978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Keterangan</w:t>
            </w:r>
          </w:p>
        </w:tc>
      </w:tr>
      <w:tr w:rsidR="00360C68" w14:paraId="0350D8CB" w14:textId="77777777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DD9C4"/>
            <w:vAlign w:val="center"/>
          </w:tcPr>
          <w:p w14:paraId="5BA8866E" w14:textId="77777777" w:rsidR="00360C68" w:rsidRDefault="00360C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3562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DD9C4"/>
            <w:vAlign w:val="center"/>
          </w:tcPr>
          <w:p w14:paraId="6B3A10C3" w14:textId="77777777" w:rsidR="00360C68" w:rsidRDefault="00360C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413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DD9C4"/>
            <w:vAlign w:val="center"/>
          </w:tcPr>
          <w:p w14:paraId="2DA1EAC6" w14:textId="77777777" w:rsidR="00360C68" w:rsidRDefault="00360C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9C4"/>
            <w:vAlign w:val="center"/>
          </w:tcPr>
          <w:p w14:paraId="37B870FE" w14:textId="77777777" w:rsidR="00360C68" w:rsidRDefault="00A57978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YA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9C4"/>
            <w:vAlign w:val="center"/>
          </w:tcPr>
          <w:p w14:paraId="39D3898E" w14:textId="77777777" w:rsidR="00360C68" w:rsidRDefault="00A57978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TIDAK</w:t>
            </w:r>
          </w:p>
        </w:tc>
      </w:tr>
      <w:tr w:rsidR="00360C68" w:rsidRPr="00441596" w14:paraId="57EEED7E" w14:textId="77777777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98CCE" w14:textId="77777777" w:rsidR="00360C68" w:rsidRDefault="00A57978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1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BA95B" w14:textId="77777777" w:rsidR="00360C68" w:rsidRPr="008925DB" w:rsidRDefault="00A57978">
            <w:pPr>
              <w:jc w:val="both"/>
              <w:rPr>
                <w:rFonts w:ascii="Tahoma" w:eastAsia="Tahoma" w:hAnsi="Tahoma" w:cs="Tahoma"/>
                <w:sz w:val="22"/>
                <w:szCs w:val="22"/>
                <w:lang w:val="nb-NO"/>
              </w:rPr>
            </w:pPr>
            <w:r w:rsidRPr="008925DB">
              <w:rPr>
                <w:rFonts w:ascii="Tahoma" w:eastAsia="Tahoma" w:hAnsi="Tahoma" w:cs="Tahoma"/>
                <w:sz w:val="22"/>
                <w:szCs w:val="22"/>
                <w:lang w:val="nb-NO"/>
              </w:rPr>
              <w:t>Telah menyelesaikan SKU tingkat Penggalang Terap dan berlatih sekurang-kurangnya 2 (dua) bulan setelah dilantik.</w:t>
            </w:r>
          </w:p>
        </w:tc>
        <w:tc>
          <w:tcPr>
            <w:tcW w:w="4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CF5D4" w14:textId="77777777" w:rsidR="00360C68" w:rsidRPr="008925DB" w:rsidRDefault="00A57978">
            <w:pPr>
              <w:jc w:val="both"/>
              <w:rPr>
                <w:rFonts w:ascii="Tahoma" w:eastAsia="Tahoma" w:hAnsi="Tahoma" w:cs="Tahoma"/>
                <w:sz w:val="22"/>
                <w:szCs w:val="22"/>
                <w:lang w:val="nb-NO"/>
              </w:rPr>
            </w:pPr>
            <w:r w:rsidRPr="008925DB">
              <w:rPr>
                <w:rFonts w:ascii="Tahoma" w:eastAsia="Tahoma" w:hAnsi="Tahoma" w:cs="Tahoma"/>
                <w:sz w:val="22"/>
                <w:szCs w:val="22"/>
                <w:lang w:val="nb-NO"/>
              </w:rPr>
              <w:t>Dibuktikan dengan FC SKU dan Tanda Lulus/ Surat Keterangan dari Gudep</w:t>
            </w:r>
          </w:p>
          <w:p w14:paraId="6B4FA3D3" w14:textId="77777777" w:rsidR="00360C68" w:rsidRPr="008925DB" w:rsidRDefault="00A57978">
            <w:pPr>
              <w:jc w:val="both"/>
              <w:rPr>
                <w:rFonts w:ascii="Tahoma" w:eastAsia="Tahoma" w:hAnsi="Tahoma" w:cs="Tahoma"/>
                <w:sz w:val="22"/>
                <w:szCs w:val="22"/>
                <w:lang w:val="nb-NO"/>
              </w:rPr>
            </w:pPr>
            <w:r w:rsidRPr="008925DB">
              <w:rPr>
                <w:rFonts w:ascii="Tahoma" w:eastAsia="Tahoma" w:hAnsi="Tahoma" w:cs="Tahoma"/>
                <w:sz w:val="22"/>
                <w:szCs w:val="22"/>
                <w:lang w:val="nb-NO"/>
              </w:rPr>
              <w:t xml:space="preserve">Dibuktikan dengan FC daftar hadir latihan </w:t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CBF60" w14:textId="77777777" w:rsidR="00360C68" w:rsidRPr="008925DB" w:rsidRDefault="00360C68">
            <w:pPr>
              <w:jc w:val="center"/>
              <w:rPr>
                <w:rFonts w:ascii="Tahoma" w:eastAsia="Tahoma" w:hAnsi="Tahoma" w:cs="Tahoma"/>
                <w:sz w:val="22"/>
                <w:szCs w:val="22"/>
                <w:lang w:val="nb-NO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6AB1A" w14:textId="77777777" w:rsidR="00360C68" w:rsidRPr="008925DB" w:rsidRDefault="00360C68">
            <w:pPr>
              <w:jc w:val="center"/>
              <w:rPr>
                <w:rFonts w:ascii="Tahoma" w:eastAsia="Tahoma" w:hAnsi="Tahoma" w:cs="Tahoma"/>
                <w:sz w:val="22"/>
                <w:szCs w:val="22"/>
                <w:lang w:val="nb-NO"/>
              </w:rPr>
            </w:pPr>
          </w:p>
        </w:tc>
      </w:tr>
      <w:tr w:rsidR="00360C68" w:rsidRPr="00441596" w14:paraId="066CB67F" w14:textId="77777777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9EDF1" w14:textId="77777777" w:rsidR="00360C68" w:rsidRDefault="00A57978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2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9F0FE" w14:textId="77777777" w:rsidR="00360C68" w:rsidRDefault="00A57978">
            <w:pPr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Telah memiliki Tanda Kecakapan Khusus (TKK) untuk Pramuka Penggalang sekurang-kurangnya 5 (lima) macam dari masing-masing bidang Kecakapan Khusus, sekurangkurangnya 2 (dua) macam Tingkatan Utama dan 3 (tiga) macam Tingkat Madya. Jenis TKK yang diwajibkan berdasarkan ketentuan gugusdepan dimana Penggalang berada.</w:t>
            </w:r>
          </w:p>
        </w:tc>
        <w:tc>
          <w:tcPr>
            <w:tcW w:w="4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F342F" w14:textId="77777777" w:rsidR="00360C68" w:rsidRPr="008925DB" w:rsidRDefault="00A57978">
            <w:pPr>
              <w:jc w:val="both"/>
              <w:rPr>
                <w:rFonts w:ascii="Tahoma" w:eastAsia="Tahoma" w:hAnsi="Tahoma" w:cs="Tahoma"/>
                <w:sz w:val="22"/>
                <w:szCs w:val="22"/>
                <w:lang w:val="nb-NO"/>
              </w:rPr>
            </w:pPr>
            <w:r w:rsidRPr="008925DB">
              <w:rPr>
                <w:rFonts w:ascii="Tahoma" w:eastAsia="Tahoma" w:hAnsi="Tahoma" w:cs="Tahoma"/>
                <w:sz w:val="22"/>
                <w:szCs w:val="22"/>
                <w:lang w:val="nb-NO"/>
              </w:rPr>
              <w:t>Dibuktikan dengan FC SKK dan Tanda Lulus/ Surat Keterangan dari Gudep</w:t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1EF48" w14:textId="77777777" w:rsidR="00360C68" w:rsidRPr="008925DB" w:rsidRDefault="00360C68">
            <w:pPr>
              <w:jc w:val="center"/>
              <w:rPr>
                <w:rFonts w:ascii="Tahoma" w:eastAsia="Tahoma" w:hAnsi="Tahoma" w:cs="Tahoma"/>
                <w:sz w:val="22"/>
                <w:szCs w:val="22"/>
                <w:lang w:val="nb-NO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5488A" w14:textId="77777777" w:rsidR="00360C68" w:rsidRPr="008925DB" w:rsidRDefault="00360C68">
            <w:pPr>
              <w:jc w:val="center"/>
              <w:rPr>
                <w:rFonts w:ascii="Tahoma" w:eastAsia="Tahoma" w:hAnsi="Tahoma" w:cs="Tahoma"/>
                <w:sz w:val="22"/>
                <w:szCs w:val="22"/>
                <w:lang w:val="nb-NO"/>
              </w:rPr>
            </w:pPr>
          </w:p>
        </w:tc>
      </w:tr>
      <w:tr w:rsidR="00360C68" w:rsidRPr="00441596" w14:paraId="47D4D500" w14:textId="77777777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1C9E1" w14:textId="77777777" w:rsidR="00360C68" w:rsidRDefault="00A57978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3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A88DE" w14:textId="77777777" w:rsidR="00360C68" w:rsidRDefault="00A57978">
            <w:pPr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Menjadi contoh yang baik dalam Pasukan Penggalang, di rumah, di sekolah, dan bermanfaat bagi lingkungan pergaulannya, sesuai dengan satya dan darma Pramuka.</w:t>
            </w:r>
          </w:p>
        </w:tc>
        <w:tc>
          <w:tcPr>
            <w:tcW w:w="4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1751B" w14:textId="77777777" w:rsidR="00360C68" w:rsidRPr="008925DB" w:rsidRDefault="00A57978">
            <w:pPr>
              <w:jc w:val="both"/>
              <w:rPr>
                <w:rFonts w:ascii="Tahoma" w:eastAsia="Tahoma" w:hAnsi="Tahoma" w:cs="Tahoma"/>
                <w:sz w:val="22"/>
                <w:szCs w:val="22"/>
                <w:lang w:val="nb-NO"/>
              </w:rPr>
            </w:pPr>
            <w:r w:rsidRPr="008925DB">
              <w:rPr>
                <w:rFonts w:ascii="Tahoma" w:eastAsia="Tahoma" w:hAnsi="Tahoma" w:cs="Tahoma"/>
                <w:sz w:val="22"/>
                <w:szCs w:val="22"/>
                <w:lang w:val="nb-NO"/>
              </w:rPr>
              <w:t>Dibuktikan dengan surat keterangan/pernyataan dari orang tua, tokoh masyarakat, Pembina gugusdepan dan kepala sekolah.</w:t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65916" w14:textId="77777777" w:rsidR="00360C68" w:rsidRPr="008925DB" w:rsidRDefault="00360C68">
            <w:pPr>
              <w:jc w:val="center"/>
              <w:rPr>
                <w:rFonts w:ascii="Tahoma" w:eastAsia="Tahoma" w:hAnsi="Tahoma" w:cs="Tahoma"/>
                <w:sz w:val="22"/>
                <w:szCs w:val="22"/>
                <w:lang w:val="nb-NO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47763" w14:textId="77777777" w:rsidR="00360C68" w:rsidRPr="008925DB" w:rsidRDefault="00360C68">
            <w:pPr>
              <w:jc w:val="center"/>
              <w:rPr>
                <w:rFonts w:ascii="Tahoma" w:eastAsia="Tahoma" w:hAnsi="Tahoma" w:cs="Tahoma"/>
                <w:sz w:val="22"/>
                <w:szCs w:val="22"/>
                <w:lang w:val="nb-NO"/>
              </w:rPr>
            </w:pPr>
          </w:p>
        </w:tc>
      </w:tr>
      <w:tr w:rsidR="00360C68" w:rsidRPr="00441596" w14:paraId="6AD4E97D" w14:textId="77777777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C3824" w14:textId="77777777" w:rsidR="00360C68" w:rsidRDefault="00A57978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4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2A06F" w14:textId="77777777" w:rsidR="00360C68" w:rsidRPr="008925DB" w:rsidRDefault="00A57978">
            <w:pPr>
              <w:jc w:val="both"/>
              <w:rPr>
                <w:rFonts w:ascii="Tahoma" w:eastAsia="Tahoma" w:hAnsi="Tahoma" w:cs="Tahoma"/>
                <w:sz w:val="22"/>
                <w:szCs w:val="22"/>
                <w:lang w:val="nb-NO"/>
              </w:rPr>
            </w:pPr>
            <w:r w:rsidRPr="008925DB">
              <w:rPr>
                <w:rFonts w:ascii="Tahoma" w:eastAsia="Tahoma" w:hAnsi="Tahoma" w:cs="Tahoma"/>
                <w:sz w:val="22"/>
                <w:szCs w:val="22"/>
                <w:lang w:val="nb-NO"/>
              </w:rPr>
              <w:t>Dapat membuat hasta karya, sekurang-kurangnya 6 (enam) macam.</w:t>
            </w:r>
          </w:p>
        </w:tc>
        <w:tc>
          <w:tcPr>
            <w:tcW w:w="4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1969F" w14:textId="77777777" w:rsidR="00360C68" w:rsidRPr="008925DB" w:rsidRDefault="00A57978">
            <w:pPr>
              <w:jc w:val="both"/>
              <w:rPr>
                <w:rFonts w:ascii="Tahoma" w:eastAsia="Tahoma" w:hAnsi="Tahoma" w:cs="Tahoma"/>
                <w:sz w:val="22"/>
                <w:szCs w:val="22"/>
                <w:lang w:val="nb-NO"/>
              </w:rPr>
            </w:pPr>
            <w:r w:rsidRPr="008925DB">
              <w:rPr>
                <w:rFonts w:ascii="Tahoma" w:eastAsia="Tahoma" w:hAnsi="Tahoma" w:cs="Tahoma"/>
                <w:sz w:val="22"/>
                <w:szCs w:val="22"/>
                <w:lang w:val="nb-NO"/>
              </w:rPr>
              <w:t>Dibuktikan dengan Foto/Video proses pembuatan hasta karya atau dengan praktek langsung</w:t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C127F" w14:textId="77777777" w:rsidR="00360C68" w:rsidRPr="008925DB" w:rsidRDefault="00360C68">
            <w:pPr>
              <w:jc w:val="center"/>
              <w:rPr>
                <w:rFonts w:ascii="Tahoma" w:eastAsia="Tahoma" w:hAnsi="Tahoma" w:cs="Tahoma"/>
                <w:sz w:val="22"/>
                <w:szCs w:val="22"/>
                <w:lang w:val="nb-NO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E8FF1" w14:textId="77777777" w:rsidR="00360C68" w:rsidRPr="008925DB" w:rsidRDefault="00360C68">
            <w:pPr>
              <w:jc w:val="center"/>
              <w:rPr>
                <w:rFonts w:ascii="Tahoma" w:eastAsia="Tahoma" w:hAnsi="Tahoma" w:cs="Tahoma"/>
                <w:sz w:val="22"/>
                <w:szCs w:val="22"/>
                <w:lang w:val="nb-NO"/>
              </w:rPr>
            </w:pPr>
          </w:p>
        </w:tc>
      </w:tr>
      <w:tr w:rsidR="00360C68" w:rsidRPr="00441596" w14:paraId="574EB8D7" w14:textId="77777777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E518E" w14:textId="77777777" w:rsidR="00360C68" w:rsidRDefault="00A57978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5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B72DB" w14:textId="77777777" w:rsidR="00360C68" w:rsidRPr="008925DB" w:rsidRDefault="00A57978">
            <w:pPr>
              <w:jc w:val="both"/>
              <w:rPr>
                <w:rFonts w:ascii="Tahoma" w:eastAsia="Tahoma" w:hAnsi="Tahoma" w:cs="Tahoma"/>
                <w:sz w:val="22"/>
                <w:szCs w:val="22"/>
                <w:lang w:val="nb-NO"/>
              </w:rPr>
            </w:pPr>
            <w:r w:rsidRPr="008925DB">
              <w:rPr>
                <w:rFonts w:ascii="Tahoma" w:eastAsia="Tahoma" w:hAnsi="Tahoma" w:cs="Tahoma"/>
                <w:sz w:val="22"/>
                <w:szCs w:val="22"/>
                <w:lang w:val="nb-NO"/>
              </w:rPr>
              <w:t>Dapat menggunakan Komputer, teknologi informasi minimal internet.</w:t>
            </w:r>
          </w:p>
        </w:tc>
        <w:tc>
          <w:tcPr>
            <w:tcW w:w="4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1ECDC" w14:textId="77777777" w:rsidR="00360C68" w:rsidRPr="008925DB" w:rsidRDefault="00A57978">
            <w:pPr>
              <w:jc w:val="both"/>
              <w:rPr>
                <w:rFonts w:ascii="Tahoma" w:eastAsia="Tahoma" w:hAnsi="Tahoma" w:cs="Tahoma"/>
                <w:sz w:val="22"/>
                <w:szCs w:val="22"/>
                <w:lang w:val="nb-NO"/>
              </w:rPr>
            </w:pPr>
            <w:r w:rsidRPr="008925DB">
              <w:rPr>
                <w:rFonts w:ascii="Tahoma" w:eastAsia="Tahoma" w:hAnsi="Tahoma" w:cs="Tahoma"/>
                <w:sz w:val="22"/>
                <w:szCs w:val="22"/>
                <w:lang w:val="nb-NO"/>
              </w:rPr>
              <w:t>Dibuktikan dengan foto/ piagam/ sertifikat / Surat Keterangan dari Guru TIK / sejenisnya di tiap tingkatan kelasnya atau dapat praktek langsung</w:t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8A1B0" w14:textId="77777777" w:rsidR="00360C68" w:rsidRPr="008925DB" w:rsidRDefault="00360C68">
            <w:pPr>
              <w:jc w:val="center"/>
              <w:rPr>
                <w:rFonts w:ascii="Tahoma" w:eastAsia="Tahoma" w:hAnsi="Tahoma" w:cs="Tahoma"/>
                <w:sz w:val="22"/>
                <w:szCs w:val="22"/>
                <w:lang w:val="nb-NO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FE12F" w14:textId="77777777" w:rsidR="00360C68" w:rsidRPr="008925DB" w:rsidRDefault="00360C68">
            <w:pPr>
              <w:jc w:val="center"/>
              <w:rPr>
                <w:rFonts w:ascii="Tahoma" w:eastAsia="Tahoma" w:hAnsi="Tahoma" w:cs="Tahoma"/>
                <w:sz w:val="22"/>
                <w:szCs w:val="22"/>
                <w:lang w:val="nb-NO"/>
              </w:rPr>
            </w:pPr>
          </w:p>
        </w:tc>
      </w:tr>
      <w:tr w:rsidR="00360C68" w:rsidRPr="00441596" w14:paraId="5245E6B3" w14:textId="77777777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5F82F" w14:textId="77777777" w:rsidR="00360C68" w:rsidRDefault="00A57978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6</w:t>
            </w:r>
          </w:p>
        </w:tc>
        <w:tc>
          <w:tcPr>
            <w:tcW w:w="3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EE204" w14:textId="77777777" w:rsidR="00360C68" w:rsidRPr="008925DB" w:rsidRDefault="00A57978">
            <w:pPr>
              <w:jc w:val="both"/>
              <w:rPr>
                <w:rFonts w:ascii="Tahoma" w:eastAsia="Tahoma" w:hAnsi="Tahoma" w:cs="Tahoma"/>
                <w:sz w:val="22"/>
                <w:szCs w:val="22"/>
                <w:lang w:val="nb-NO"/>
              </w:rPr>
            </w:pPr>
            <w:r w:rsidRPr="008925DB">
              <w:rPr>
                <w:rFonts w:ascii="Tahoma" w:eastAsia="Tahoma" w:hAnsi="Tahoma" w:cs="Tahoma"/>
                <w:sz w:val="22"/>
                <w:szCs w:val="22"/>
                <w:lang w:val="nb-NO"/>
              </w:rPr>
              <w:t>Dapat berkomunikasi menggunakan salah satu bahasa international.</w:t>
            </w:r>
          </w:p>
        </w:tc>
        <w:tc>
          <w:tcPr>
            <w:tcW w:w="4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17D1C" w14:textId="77777777" w:rsidR="00360C68" w:rsidRPr="008925DB" w:rsidRDefault="00A57978">
            <w:pPr>
              <w:jc w:val="both"/>
              <w:rPr>
                <w:rFonts w:ascii="Tahoma" w:eastAsia="Tahoma" w:hAnsi="Tahoma" w:cs="Tahoma"/>
                <w:sz w:val="22"/>
                <w:szCs w:val="22"/>
                <w:lang w:val="nb-NO"/>
              </w:rPr>
            </w:pPr>
            <w:r w:rsidRPr="008925DB">
              <w:rPr>
                <w:rFonts w:ascii="Tahoma" w:eastAsia="Tahoma" w:hAnsi="Tahoma" w:cs="Tahoma"/>
                <w:sz w:val="22"/>
                <w:szCs w:val="22"/>
                <w:lang w:val="nb-NO"/>
              </w:rPr>
              <w:t>Dibuktikan dengan foto/ piagam/ sertifikat / Surat Keterangan dari Guru Bahasa / dapat praktik langsung</w:t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97ADC" w14:textId="77777777" w:rsidR="00360C68" w:rsidRPr="008925DB" w:rsidRDefault="00360C68">
            <w:pPr>
              <w:jc w:val="center"/>
              <w:rPr>
                <w:rFonts w:ascii="Tahoma" w:eastAsia="Tahoma" w:hAnsi="Tahoma" w:cs="Tahoma"/>
                <w:sz w:val="22"/>
                <w:szCs w:val="22"/>
                <w:lang w:val="nb-NO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AFBAC" w14:textId="77777777" w:rsidR="00360C68" w:rsidRPr="008925DB" w:rsidRDefault="00360C68">
            <w:pPr>
              <w:jc w:val="center"/>
              <w:rPr>
                <w:rFonts w:ascii="Tahoma" w:eastAsia="Tahoma" w:hAnsi="Tahoma" w:cs="Tahoma"/>
                <w:sz w:val="22"/>
                <w:szCs w:val="22"/>
                <w:lang w:val="nb-NO"/>
              </w:rPr>
            </w:pPr>
          </w:p>
        </w:tc>
      </w:tr>
    </w:tbl>
    <w:p w14:paraId="5EB04C8C" w14:textId="77777777" w:rsidR="00360C68" w:rsidRPr="008925DB" w:rsidRDefault="00360C68">
      <w:pPr>
        <w:jc w:val="right"/>
        <w:rPr>
          <w:rFonts w:ascii="Tahoma" w:eastAsia="Tahoma" w:hAnsi="Tahoma" w:cs="Tahoma"/>
          <w:sz w:val="22"/>
          <w:szCs w:val="22"/>
          <w:lang w:val="nb-NO"/>
        </w:rPr>
      </w:pPr>
    </w:p>
    <w:p w14:paraId="2C7589CD" w14:textId="77777777" w:rsidR="00360C68" w:rsidRPr="008925DB" w:rsidRDefault="00A57978">
      <w:pPr>
        <w:ind w:left="5760"/>
        <w:jc w:val="center"/>
        <w:rPr>
          <w:rFonts w:ascii="Tahoma" w:eastAsia="Tahoma" w:hAnsi="Tahoma" w:cs="Tahoma"/>
          <w:sz w:val="22"/>
          <w:szCs w:val="22"/>
          <w:lang w:val="nb-NO"/>
        </w:rPr>
      </w:pPr>
      <w:r w:rsidRPr="008925DB">
        <w:rPr>
          <w:rFonts w:ascii="Tahoma" w:eastAsia="Tahoma" w:hAnsi="Tahoma" w:cs="Tahoma"/>
          <w:sz w:val="22"/>
          <w:szCs w:val="22"/>
          <w:lang w:val="nb-NO"/>
        </w:rPr>
        <w:t>Majalengka, _______________</w:t>
      </w:r>
    </w:p>
    <w:p w14:paraId="34344960" w14:textId="77777777" w:rsidR="00360C68" w:rsidRPr="008925DB" w:rsidRDefault="00A57978">
      <w:pPr>
        <w:ind w:left="5760" w:firstLine="720"/>
        <w:rPr>
          <w:rFonts w:ascii="Tahoma" w:eastAsia="Tahoma" w:hAnsi="Tahoma" w:cs="Tahoma"/>
          <w:sz w:val="22"/>
          <w:szCs w:val="22"/>
          <w:lang w:val="nb-NO"/>
        </w:rPr>
      </w:pPr>
      <w:r w:rsidRPr="008925DB">
        <w:rPr>
          <w:rFonts w:ascii="Tahoma" w:eastAsia="Tahoma" w:hAnsi="Tahoma" w:cs="Tahoma"/>
          <w:sz w:val="22"/>
          <w:szCs w:val="22"/>
          <w:lang w:val="nb-NO"/>
        </w:rPr>
        <w:t>Penguji</w:t>
      </w:r>
    </w:p>
    <w:p w14:paraId="54EFC1CA" w14:textId="77777777" w:rsidR="00360C68" w:rsidRPr="008925DB" w:rsidRDefault="00360C68">
      <w:pPr>
        <w:ind w:left="5760" w:firstLine="720"/>
        <w:rPr>
          <w:rFonts w:ascii="Tahoma" w:eastAsia="Tahoma" w:hAnsi="Tahoma" w:cs="Tahoma"/>
          <w:sz w:val="22"/>
          <w:szCs w:val="22"/>
          <w:lang w:val="nb-NO"/>
        </w:rPr>
      </w:pPr>
    </w:p>
    <w:p w14:paraId="0CEA3B07" w14:textId="77777777" w:rsidR="00360C68" w:rsidRPr="008925DB" w:rsidRDefault="00360C68">
      <w:pPr>
        <w:ind w:left="5760" w:firstLine="720"/>
        <w:rPr>
          <w:rFonts w:ascii="Tahoma" w:eastAsia="Tahoma" w:hAnsi="Tahoma" w:cs="Tahoma"/>
          <w:sz w:val="22"/>
          <w:szCs w:val="22"/>
          <w:lang w:val="nb-NO"/>
        </w:rPr>
      </w:pPr>
    </w:p>
    <w:p w14:paraId="10E72A74" w14:textId="77777777" w:rsidR="00360C68" w:rsidRPr="008925DB" w:rsidRDefault="00360C68">
      <w:pPr>
        <w:ind w:left="5760" w:firstLine="720"/>
        <w:rPr>
          <w:rFonts w:ascii="Tahoma" w:eastAsia="Tahoma" w:hAnsi="Tahoma" w:cs="Tahoma"/>
          <w:sz w:val="22"/>
          <w:szCs w:val="22"/>
          <w:lang w:val="nb-NO"/>
        </w:rPr>
      </w:pPr>
    </w:p>
    <w:p w14:paraId="0F544C61" w14:textId="77777777" w:rsidR="00360C68" w:rsidRPr="008925DB" w:rsidRDefault="00360C68">
      <w:pPr>
        <w:ind w:left="5760" w:firstLine="720"/>
        <w:rPr>
          <w:rFonts w:ascii="Tahoma" w:eastAsia="Tahoma" w:hAnsi="Tahoma" w:cs="Tahoma"/>
          <w:sz w:val="22"/>
          <w:szCs w:val="22"/>
          <w:lang w:val="nb-NO"/>
        </w:rPr>
      </w:pPr>
    </w:p>
    <w:p w14:paraId="3002ED78" w14:textId="77777777" w:rsidR="00360C68" w:rsidRPr="008925DB" w:rsidRDefault="00360C68">
      <w:pPr>
        <w:ind w:left="5760" w:firstLine="720"/>
        <w:rPr>
          <w:rFonts w:ascii="Tahoma" w:eastAsia="Tahoma" w:hAnsi="Tahoma" w:cs="Tahoma"/>
          <w:sz w:val="22"/>
          <w:szCs w:val="22"/>
          <w:lang w:val="nb-NO"/>
        </w:rPr>
      </w:pPr>
    </w:p>
    <w:p w14:paraId="7B5CF253" w14:textId="77777777" w:rsidR="00360C68" w:rsidRPr="008925DB" w:rsidRDefault="00A57978">
      <w:pPr>
        <w:ind w:left="5760" w:firstLine="720"/>
        <w:rPr>
          <w:rFonts w:ascii="Tahoma" w:eastAsia="Tahoma" w:hAnsi="Tahoma" w:cs="Tahoma"/>
          <w:sz w:val="22"/>
          <w:szCs w:val="22"/>
          <w:lang w:val="nb-NO"/>
        </w:rPr>
      </w:pPr>
      <w:r w:rsidRPr="008925DB">
        <w:rPr>
          <w:rFonts w:ascii="Tahoma" w:eastAsia="Tahoma" w:hAnsi="Tahoma" w:cs="Tahoma"/>
          <w:sz w:val="22"/>
          <w:szCs w:val="22"/>
          <w:lang w:val="nb-NO"/>
        </w:rPr>
        <w:t>_____________________________</w:t>
      </w:r>
    </w:p>
    <w:p w14:paraId="37C96346" w14:textId="77777777" w:rsidR="00360C68" w:rsidRPr="008925DB" w:rsidRDefault="00360C68">
      <w:pPr>
        <w:spacing w:line="276" w:lineRule="auto"/>
        <w:ind w:right="701"/>
        <w:rPr>
          <w:rFonts w:ascii="Tahoma" w:eastAsia="Tahoma" w:hAnsi="Tahoma" w:cs="Tahoma"/>
          <w:sz w:val="22"/>
          <w:szCs w:val="22"/>
          <w:lang w:val="nb-NO"/>
        </w:rPr>
      </w:pPr>
    </w:p>
    <w:p w14:paraId="43F2377E" w14:textId="77777777" w:rsidR="00360C68" w:rsidRPr="008925DB" w:rsidRDefault="00360C68">
      <w:pPr>
        <w:spacing w:line="276" w:lineRule="auto"/>
        <w:rPr>
          <w:rFonts w:ascii="Tahoma" w:eastAsia="Tahoma" w:hAnsi="Tahoma" w:cs="Tahoma"/>
          <w:sz w:val="22"/>
          <w:szCs w:val="22"/>
          <w:lang w:val="nb-NO"/>
        </w:rPr>
      </w:pPr>
    </w:p>
    <w:p w14:paraId="3E47A60E" w14:textId="77777777" w:rsidR="00360C68" w:rsidRPr="008925DB" w:rsidRDefault="00360C68">
      <w:pPr>
        <w:spacing w:line="276" w:lineRule="auto"/>
        <w:rPr>
          <w:rFonts w:ascii="Tahoma" w:eastAsia="Tahoma" w:hAnsi="Tahoma" w:cs="Tahoma"/>
          <w:sz w:val="22"/>
          <w:szCs w:val="22"/>
          <w:lang w:val="nb-NO"/>
        </w:rPr>
      </w:pPr>
    </w:p>
    <w:p w14:paraId="5DBA3349" w14:textId="77777777" w:rsidR="00360C68" w:rsidRPr="008925DB" w:rsidRDefault="00360C68">
      <w:pPr>
        <w:spacing w:line="276" w:lineRule="auto"/>
        <w:rPr>
          <w:rFonts w:ascii="Tahoma" w:eastAsia="Tahoma" w:hAnsi="Tahoma" w:cs="Tahoma"/>
          <w:sz w:val="24"/>
          <w:szCs w:val="24"/>
          <w:lang w:val="nb-NO"/>
        </w:rPr>
      </w:pPr>
    </w:p>
    <w:p w14:paraId="4B4E6D4E" w14:textId="77777777" w:rsidR="00360C68" w:rsidRPr="008925DB" w:rsidRDefault="00360C68">
      <w:pPr>
        <w:spacing w:line="276" w:lineRule="auto"/>
        <w:rPr>
          <w:rFonts w:ascii="Tahoma" w:eastAsia="Tahoma" w:hAnsi="Tahoma" w:cs="Tahoma"/>
          <w:sz w:val="24"/>
          <w:szCs w:val="24"/>
          <w:lang w:val="nb-NO"/>
        </w:rPr>
      </w:pPr>
    </w:p>
    <w:p w14:paraId="1AC437DC" w14:textId="77777777" w:rsidR="00360C68" w:rsidRPr="008925DB" w:rsidRDefault="00360C68">
      <w:pPr>
        <w:spacing w:line="276" w:lineRule="auto"/>
        <w:rPr>
          <w:rFonts w:ascii="Tahoma" w:eastAsia="Tahoma" w:hAnsi="Tahoma" w:cs="Tahoma"/>
          <w:sz w:val="24"/>
          <w:szCs w:val="24"/>
          <w:lang w:val="nb-NO"/>
        </w:rPr>
      </w:pPr>
    </w:p>
    <w:p w14:paraId="30C21242" w14:textId="77777777" w:rsidR="00441596" w:rsidRDefault="00441596">
      <w:pPr>
        <w:rPr>
          <w:rFonts w:ascii="Tahoma" w:eastAsia="Tahoma" w:hAnsi="Tahoma" w:cs="Tahoma"/>
          <w:sz w:val="22"/>
          <w:szCs w:val="22"/>
          <w:lang w:val="nb-NO"/>
        </w:rPr>
      </w:pPr>
      <w:r>
        <w:rPr>
          <w:rFonts w:ascii="Tahoma" w:eastAsia="Tahoma" w:hAnsi="Tahoma" w:cs="Tahoma"/>
          <w:sz w:val="22"/>
          <w:szCs w:val="22"/>
          <w:lang w:val="nb-NO"/>
        </w:rPr>
        <w:br w:type="page"/>
      </w:r>
    </w:p>
    <w:p w14:paraId="749FA353" w14:textId="021312BA" w:rsidR="00360C68" w:rsidRPr="008925DB" w:rsidRDefault="00A57978">
      <w:pPr>
        <w:jc w:val="center"/>
        <w:rPr>
          <w:rFonts w:ascii="Tahoma" w:eastAsia="Tahoma" w:hAnsi="Tahoma" w:cs="Tahoma"/>
          <w:sz w:val="22"/>
          <w:szCs w:val="22"/>
          <w:lang w:val="nb-NO"/>
        </w:rPr>
      </w:pPr>
      <w:r w:rsidRPr="008925DB">
        <w:rPr>
          <w:rFonts w:ascii="Tahoma" w:eastAsia="Tahoma" w:hAnsi="Tahoma" w:cs="Tahoma"/>
          <w:sz w:val="22"/>
          <w:szCs w:val="22"/>
          <w:lang w:val="nb-NO"/>
        </w:rPr>
        <w:lastRenderedPageBreak/>
        <w:t>LEMBAR PENGECEKAN</w:t>
      </w:r>
    </w:p>
    <w:p w14:paraId="2B498E08" w14:textId="77777777" w:rsidR="00360C68" w:rsidRPr="008925DB" w:rsidRDefault="00A57978">
      <w:pPr>
        <w:jc w:val="center"/>
        <w:rPr>
          <w:rFonts w:ascii="Tahoma" w:eastAsia="Tahoma" w:hAnsi="Tahoma" w:cs="Tahoma"/>
          <w:sz w:val="22"/>
          <w:szCs w:val="22"/>
          <w:lang w:val="nb-NO"/>
        </w:rPr>
      </w:pPr>
      <w:r w:rsidRPr="008925DB">
        <w:rPr>
          <w:rFonts w:ascii="Tahoma" w:eastAsia="Tahoma" w:hAnsi="Tahoma" w:cs="Tahoma"/>
          <w:sz w:val="22"/>
          <w:szCs w:val="22"/>
          <w:lang w:val="nb-NO"/>
        </w:rPr>
        <w:t>PEMENUHAN SYARAT–SYARAT PRAMUKA PENEGAK GARUDA</w:t>
      </w:r>
    </w:p>
    <w:p w14:paraId="3FDA8B85" w14:textId="77777777" w:rsidR="00360C68" w:rsidRDefault="00A57978">
      <w:pPr>
        <w:jc w:val="center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(Sesuai SK Kwarnas No 038 Tahun 2017)</w:t>
      </w:r>
    </w:p>
    <w:p w14:paraId="3E273326" w14:textId="77777777" w:rsidR="00360C68" w:rsidRDefault="00360C68">
      <w:pPr>
        <w:jc w:val="center"/>
        <w:rPr>
          <w:rFonts w:ascii="Tahoma" w:eastAsia="Tahoma" w:hAnsi="Tahoma" w:cs="Tahoma"/>
          <w:sz w:val="22"/>
          <w:szCs w:val="22"/>
        </w:rPr>
      </w:pPr>
    </w:p>
    <w:tbl>
      <w:tblPr>
        <w:tblStyle w:val="a5"/>
        <w:tblW w:w="103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3969"/>
        <w:gridCol w:w="4111"/>
        <w:gridCol w:w="819"/>
        <w:gridCol w:w="851"/>
      </w:tblGrid>
      <w:tr w:rsidR="00360C68" w14:paraId="443FF8F9" w14:textId="77777777">
        <w:tc>
          <w:tcPr>
            <w:tcW w:w="56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DD9C4"/>
            <w:vAlign w:val="center"/>
          </w:tcPr>
          <w:p w14:paraId="00E21DBD" w14:textId="77777777" w:rsidR="00360C68" w:rsidRDefault="00A57978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NO</w:t>
            </w:r>
          </w:p>
        </w:tc>
        <w:tc>
          <w:tcPr>
            <w:tcW w:w="396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DD9C4"/>
            <w:vAlign w:val="center"/>
          </w:tcPr>
          <w:p w14:paraId="7D9B8278" w14:textId="77777777" w:rsidR="00360C68" w:rsidRDefault="00A57978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Syarat Yang Telah Dipenuhi</w:t>
            </w:r>
          </w:p>
        </w:tc>
        <w:tc>
          <w:tcPr>
            <w:tcW w:w="411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DD9C4"/>
            <w:vAlign w:val="center"/>
          </w:tcPr>
          <w:p w14:paraId="51E9393E" w14:textId="77777777" w:rsidR="00360C68" w:rsidRDefault="00A57978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Pertanyaan/ Bukti</w:t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9C4"/>
            <w:vAlign w:val="center"/>
          </w:tcPr>
          <w:p w14:paraId="7B45EA71" w14:textId="77777777" w:rsidR="00360C68" w:rsidRDefault="00A57978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Keterangan</w:t>
            </w:r>
          </w:p>
        </w:tc>
      </w:tr>
      <w:tr w:rsidR="00360C68" w14:paraId="03013D52" w14:textId="77777777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DD9C4"/>
            <w:vAlign w:val="center"/>
          </w:tcPr>
          <w:p w14:paraId="653F2F1D" w14:textId="77777777" w:rsidR="00360C68" w:rsidRDefault="00360C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3969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DD9C4"/>
            <w:vAlign w:val="center"/>
          </w:tcPr>
          <w:p w14:paraId="43FF5064" w14:textId="77777777" w:rsidR="00360C68" w:rsidRDefault="00360C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4111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DD9C4"/>
            <w:vAlign w:val="center"/>
          </w:tcPr>
          <w:p w14:paraId="34BBD289" w14:textId="77777777" w:rsidR="00360C68" w:rsidRDefault="00360C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9C4"/>
            <w:vAlign w:val="center"/>
          </w:tcPr>
          <w:p w14:paraId="2488B32E" w14:textId="77777777" w:rsidR="00360C68" w:rsidRDefault="00A57978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YA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9C4"/>
            <w:vAlign w:val="center"/>
          </w:tcPr>
          <w:p w14:paraId="2B4EA449" w14:textId="77777777" w:rsidR="00360C68" w:rsidRDefault="00A57978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TIDAK</w:t>
            </w:r>
          </w:p>
        </w:tc>
      </w:tr>
      <w:tr w:rsidR="00360C68" w:rsidRPr="00441596" w14:paraId="33BDFD25" w14:textId="77777777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A1A20" w14:textId="77777777" w:rsidR="00360C68" w:rsidRDefault="00A57978">
            <w:pPr>
              <w:jc w:val="center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1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92553" w14:textId="77777777" w:rsidR="00360C68" w:rsidRPr="008925DB" w:rsidRDefault="00A57978">
            <w:pPr>
              <w:jc w:val="both"/>
              <w:rPr>
                <w:rFonts w:ascii="Tahoma" w:eastAsia="Tahoma" w:hAnsi="Tahoma" w:cs="Tahoma"/>
                <w:lang w:val="nb-NO"/>
              </w:rPr>
            </w:pPr>
            <w:r w:rsidRPr="008925DB">
              <w:rPr>
                <w:rFonts w:ascii="Tahoma" w:eastAsia="Tahoma" w:hAnsi="Tahoma" w:cs="Tahoma"/>
                <w:lang w:val="nb-NO"/>
              </w:rPr>
              <w:t>Memahami UUD RI 1945, UU RI Nomor 12 Tahun 2010 tentang Gerakan Pramuka.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9E0FA" w14:textId="77777777" w:rsidR="00360C68" w:rsidRPr="008925DB" w:rsidRDefault="00A57978">
            <w:pPr>
              <w:jc w:val="both"/>
              <w:rPr>
                <w:rFonts w:ascii="Tahoma" w:eastAsia="Tahoma" w:hAnsi="Tahoma" w:cs="Tahoma"/>
                <w:lang w:val="nb-NO"/>
              </w:rPr>
            </w:pPr>
            <w:r w:rsidRPr="008925DB">
              <w:rPr>
                <w:rFonts w:ascii="Tahoma" w:eastAsia="Tahoma" w:hAnsi="Tahoma" w:cs="Tahoma"/>
                <w:lang w:val="nb-NO"/>
              </w:rPr>
              <w:t xml:space="preserve"> Dibuktikan dengan surat keterangan Guru PKn, dan Pembina Gugus Depan</w:t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8D287" w14:textId="77777777" w:rsidR="00360C68" w:rsidRPr="008925DB" w:rsidRDefault="00360C68">
            <w:pPr>
              <w:jc w:val="center"/>
              <w:rPr>
                <w:rFonts w:ascii="Tahoma" w:eastAsia="Tahoma" w:hAnsi="Tahoma" w:cs="Tahoma"/>
                <w:lang w:val="nb-NO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15A9D" w14:textId="77777777" w:rsidR="00360C68" w:rsidRPr="008925DB" w:rsidRDefault="00360C68">
            <w:pPr>
              <w:jc w:val="center"/>
              <w:rPr>
                <w:rFonts w:ascii="Tahoma" w:eastAsia="Tahoma" w:hAnsi="Tahoma" w:cs="Tahoma"/>
                <w:lang w:val="nb-NO"/>
              </w:rPr>
            </w:pPr>
          </w:p>
        </w:tc>
      </w:tr>
      <w:tr w:rsidR="00360C68" w:rsidRPr="00441596" w14:paraId="0898F616" w14:textId="77777777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5528E" w14:textId="77777777" w:rsidR="00360C68" w:rsidRDefault="00A57978">
            <w:pPr>
              <w:jc w:val="center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2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CCA75" w14:textId="77777777" w:rsidR="00360C68" w:rsidRPr="008925DB" w:rsidRDefault="00A57978">
            <w:pPr>
              <w:jc w:val="both"/>
              <w:rPr>
                <w:rFonts w:ascii="Tahoma" w:eastAsia="Tahoma" w:hAnsi="Tahoma" w:cs="Tahoma"/>
                <w:lang w:val="nb-NO"/>
              </w:rPr>
            </w:pPr>
            <w:r w:rsidRPr="008925DB">
              <w:rPr>
                <w:rFonts w:ascii="Tahoma" w:eastAsia="Tahoma" w:hAnsi="Tahoma" w:cs="Tahoma"/>
                <w:lang w:val="nb-NO"/>
              </w:rPr>
              <w:t>Telah menyelesaikan SKU tingkat Penegak Laksana dan berlatih sekurang-kurangnya 3 (tiga) bulan setelah dilantik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FBF2D" w14:textId="77777777" w:rsidR="00360C68" w:rsidRPr="008925DB" w:rsidRDefault="00A57978">
            <w:pPr>
              <w:jc w:val="both"/>
              <w:rPr>
                <w:rFonts w:ascii="Tahoma" w:eastAsia="Tahoma" w:hAnsi="Tahoma" w:cs="Tahoma"/>
                <w:lang w:val="nb-NO"/>
              </w:rPr>
            </w:pPr>
            <w:r w:rsidRPr="008925DB">
              <w:rPr>
                <w:rFonts w:ascii="Tahoma" w:eastAsia="Tahoma" w:hAnsi="Tahoma" w:cs="Tahoma"/>
                <w:lang w:val="nb-NO"/>
              </w:rPr>
              <w:t>Dibuktikan dengan FC SKU dan Tanda Lulus/ Surat Keterangan dari Gudep</w:t>
            </w:r>
          </w:p>
          <w:p w14:paraId="21E5DE91" w14:textId="77777777" w:rsidR="00360C68" w:rsidRPr="008925DB" w:rsidRDefault="00A57978">
            <w:pPr>
              <w:jc w:val="both"/>
              <w:rPr>
                <w:rFonts w:ascii="Tahoma" w:eastAsia="Tahoma" w:hAnsi="Tahoma" w:cs="Tahoma"/>
                <w:lang w:val="nb-NO"/>
              </w:rPr>
            </w:pPr>
            <w:r w:rsidRPr="008925DB">
              <w:rPr>
                <w:rFonts w:ascii="Tahoma" w:eastAsia="Tahoma" w:hAnsi="Tahoma" w:cs="Tahoma"/>
                <w:lang w:val="nb-NO"/>
              </w:rPr>
              <w:t>Dibuktikan dengan FC daftar hadir latihan</w:t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82384" w14:textId="77777777" w:rsidR="00360C68" w:rsidRPr="008925DB" w:rsidRDefault="00360C68">
            <w:pPr>
              <w:jc w:val="center"/>
              <w:rPr>
                <w:rFonts w:ascii="Tahoma" w:eastAsia="Tahoma" w:hAnsi="Tahoma" w:cs="Tahoma"/>
                <w:lang w:val="nb-NO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73355" w14:textId="77777777" w:rsidR="00360C68" w:rsidRPr="008925DB" w:rsidRDefault="00360C68">
            <w:pPr>
              <w:jc w:val="center"/>
              <w:rPr>
                <w:rFonts w:ascii="Tahoma" w:eastAsia="Tahoma" w:hAnsi="Tahoma" w:cs="Tahoma"/>
                <w:lang w:val="nb-NO"/>
              </w:rPr>
            </w:pPr>
          </w:p>
        </w:tc>
      </w:tr>
      <w:tr w:rsidR="00360C68" w:rsidRPr="00441596" w14:paraId="25A91D40" w14:textId="77777777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551ED" w14:textId="77777777" w:rsidR="00360C68" w:rsidRDefault="00A57978">
            <w:pPr>
              <w:jc w:val="center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3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4EA30" w14:textId="77777777" w:rsidR="00360C68" w:rsidRDefault="00A57978">
            <w:pPr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Menjadi Contoh yang baik dalam gugusdepan, di rumah, di sekolah/perguruan tinggi, di tempat kerja dan di masyarakat, sesuai dengan Trisatya dan Dasa Darma.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8D4EE" w14:textId="77777777" w:rsidR="00360C68" w:rsidRPr="008925DB" w:rsidRDefault="00A57978">
            <w:pPr>
              <w:jc w:val="both"/>
              <w:rPr>
                <w:rFonts w:ascii="Tahoma" w:eastAsia="Tahoma" w:hAnsi="Tahoma" w:cs="Tahoma"/>
                <w:lang w:val="nb-NO"/>
              </w:rPr>
            </w:pPr>
            <w:r w:rsidRPr="008925DB">
              <w:rPr>
                <w:rFonts w:ascii="Tahoma" w:eastAsia="Tahoma" w:hAnsi="Tahoma" w:cs="Tahoma"/>
                <w:lang w:val="nb-NO"/>
              </w:rPr>
              <w:t>Dibuktikan dengan surat keterangan/pernyataan dari orang tua, tokoh masyarakat, Pembina gugusdepan dan sekolah/perguruan tinggi.</w:t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D8FB7" w14:textId="77777777" w:rsidR="00360C68" w:rsidRPr="008925DB" w:rsidRDefault="00360C68">
            <w:pPr>
              <w:jc w:val="center"/>
              <w:rPr>
                <w:rFonts w:ascii="Tahoma" w:eastAsia="Tahoma" w:hAnsi="Tahoma" w:cs="Tahoma"/>
                <w:lang w:val="nb-NO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F56FE" w14:textId="77777777" w:rsidR="00360C68" w:rsidRPr="008925DB" w:rsidRDefault="00360C68">
            <w:pPr>
              <w:jc w:val="center"/>
              <w:rPr>
                <w:rFonts w:ascii="Tahoma" w:eastAsia="Tahoma" w:hAnsi="Tahoma" w:cs="Tahoma"/>
                <w:lang w:val="nb-NO"/>
              </w:rPr>
            </w:pPr>
          </w:p>
        </w:tc>
      </w:tr>
      <w:tr w:rsidR="00360C68" w:rsidRPr="00441596" w14:paraId="063FACC3" w14:textId="77777777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3E4F5" w14:textId="77777777" w:rsidR="00360C68" w:rsidRDefault="00A57978">
            <w:pPr>
              <w:jc w:val="center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4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37A7F" w14:textId="77777777" w:rsidR="00360C68" w:rsidRDefault="00A57978">
            <w:pPr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 xml:space="preserve">Telah memiliki Tanda Kecakapan Khusus (TKK) untuk Pramuka Penegak sekurang-kurangnya 9 (Sembilan) macam dari masing-masing bidang Kecakapan Khusus, sekurang-kurangnya 2 (dua) macam Tingkat Utama dan 3 (tiga) macam Tingkat </w:t>
            </w:r>
            <w:proofErr w:type="gramStart"/>
            <w:r>
              <w:rPr>
                <w:rFonts w:ascii="Tahoma" w:eastAsia="Tahoma" w:hAnsi="Tahoma" w:cs="Tahoma"/>
              </w:rPr>
              <w:t>Madya,.</w:t>
            </w:r>
            <w:proofErr w:type="gramEnd"/>
            <w:r>
              <w:rPr>
                <w:rFonts w:ascii="Tahoma" w:eastAsia="Tahoma" w:hAnsi="Tahoma" w:cs="Tahoma"/>
              </w:rPr>
              <w:t xml:space="preserve"> Jenis TKK yang diwajibkan berdasarkan ketentuan gugusdepan dimana Penegak berada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F3EC4" w14:textId="77777777" w:rsidR="00360C68" w:rsidRPr="008925DB" w:rsidRDefault="00A57978">
            <w:pPr>
              <w:jc w:val="both"/>
              <w:rPr>
                <w:rFonts w:ascii="Tahoma" w:eastAsia="Tahoma" w:hAnsi="Tahoma" w:cs="Tahoma"/>
                <w:lang w:val="nb-NO"/>
              </w:rPr>
            </w:pPr>
            <w:r w:rsidRPr="008925DB">
              <w:rPr>
                <w:rFonts w:ascii="Tahoma" w:eastAsia="Tahoma" w:hAnsi="Tahoma" w:cs="Tahoma"/>
                <w:lang w:val="nb-NO"/>
              </w:rPr>
              <w:t>Dibuktikan dengan FC SKK dan Tanda Lulus/ Surat Keterangan dari Gudep</w:t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7BCDE" w14:textId="77777777" w:rsidR="00360C68" w:rsidRPr="008925DB" w:rsidRDefault="00360C68">
            <w:pPr>
              <w:jc w:val="center"/>
              <w:rPr>
                <w:rFonts w:ascii="Tahoma" w:eastAsia="Tahoma" w:hAnsi="Tahoma" w:cs="Tahoma"/>
                <w:lang w:val="nb-NO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57E6C" w14:textId="77777777" w:rsidR="00360C68" w:rsidRPr="008925DB" w:rsidRDefault="00360C68">
            <w:pPr>
              <w:jc w:val="center"/>
              <w:rPr>
                <w:rFonts w:ascii="Tahoma" w:eastAsia="Tahoma" w:hAnsi="Tahoma" w:cs="Tahoma"/>
                <w:lang w:val="nb-NO"/>
              </w:rPr>
            </w:pPr>
          </w:p>
        </w:tc>
      </w:tr>
      <w:tr w:rsidR="00360C68" w:rsidRPr="00441596" w14:paraId="029C9E04" w14:textId="77777777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358CE" w14:textId="77777777" w:rsidR="00360C68" w:rsidRDefault="00A57978">
            <w:pPr>
              <w:jc w:val="center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5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2B7DE" w14:textId="77777777" w:rsidR="00360C68" w:rsidRPr="008925DB" w:rsidRDefault="00A57978">
            <w:pPr>
              <w:jc w:val="both"/>
              <w:rPr>
                <w:rFonts w:ascii="Tahoma" w:eastAsia="Tahoma" w:hAnsi="Tahoma" w:cs="Tahoma"/>
                <w:lang w:val="nb-NO"/>
              </w:rPr>
            </w:pPr>
            <w:r w:rsidRPr="008925DB">
              <w:rPr>
                <w:rFonts w:ascii="Tahoma" w:eastAsia="Tahoma" w:hAnsi="Tahoma" w:cs="Tahoma"/>
                <w:lang w:val="nb-NO"/>
              </w:rPr>
              <w:t>Pernah mengikuti pertemuan Pramuka Penegak, di tingkat Ranting, Cabang, Daerah.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4A21A" w14:textId="77777777" w:rsidR="00360C68" w:rsidRPr="008925DB" w:rsidRDefault="00A57978">
            <w:pPr>
              <w:jc w:val="both"/>
              <w:rPr>
                <w:rFonts w:ascii="Tahoma" w:eastAsia="Tahoma" w:hAnsi="Tahoma" w:cs="Tahoma"/>
                <w:lang w:val="nb-NO"/>
              </w:rPr>
            </w:pPr>
            <w:r w:rsidRPr="008925DB">
              <w:rPr>
                <w:rFonts w:ascii="Tahoma" w:eastAsia="Tahoma" w:hAnsi="Tahoma" w:cs="Tahoma"/>
                <w:lang w:val="nb-NO"/>
              </w:rPr>
              <w:t>Dibuktikan dengan Piagam/ Sertifikat/ Surat Tugas/ Foto/ Suket dari Penyelenggara</w:t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BB35C" w14:textId="77777777" w:rsidR="00360C68" w:rsidRPr="008925DB" w:rsidRDefault="00360C68">
            <w:pPr>
              <w:jc w:val="center"/>
              <w:rPr>
                <w:rFonts w:ascii="Tahoma" w:eastAsia="Tahoma" w:hAnsi="Tahoma" w:cs="Tahoma"/>
                <w:lang w:val="nb-NO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CAA44" w14:textId="77777777" w:rsidR="00360C68" w:rsidRPr="008925DB" w:rsidRDefault="00360C68">
            <w:pPr>
              <w:jc w:val="center"/>
              <w:rPr>
                <w:rFonts w:ascii="Tahoma" w:eastAsia="Tahoma" w:hAnsi="Tahoma" w:cs="Tahoma"/>
                <w:lang w:val="nb-NO"/>
              </w:rPr>
            </w:pPr>
          </w:p>
        </w:tc>
      </w:tr>
      <w:tr w:rsidR="00360C68" w:rsidRPr="00441596" w14:paraId="1B48B3CE" w14:textId="77777777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6B27B" w14:textId="77777777" w:rsidR="00360C68" w:rsidRDefault="00A57978">
            <w:pPr>
              <w:jc w:val="center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6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9E6E8" w14:textId="77777777" w:rsidR="00360C68" w:rsidRDefault="00A57978">
            <w:pPr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Tergabung dalam salah satu Satuan Karya dan mampu mengaplikasikan keterampilan disatuan karya pramuka tersebut.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C5B66" w14:textId="77777777" w:rsidR="00360C68" w:rsidRPr="008925DB" w:rsidRDefault="00A57978">
            <w:pPr>
              <w:jc w:val="both"/>
              <w:rPr>
                <w:rFonts w:ascii="Tahoma" w:eastAsia="Tahoma" w:hAnsi="Tahoma" w:cs="Tahoma"/>
                <w:lang w:val="nb-NO"/>
              </w:rPr>
            </w:pPr>
            <w:r w:rsidRPr="008925DB">
              <w:rPr>
                <w:rFonts w:ascii="Tahoma" w:eastAsia="Tahoma" w:hAnsi="Tahoma" w:cs="Tahoma"/>
                <w:lang w:val="nb-NO"/>
              </w:rPr>
              <w:t>Dibuktikan dengan tanda anggota Saatuan Karya, dan Daftar Hadir serta menampilkan keterampilan Satuan Karya</w:t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B417B" w14:textId="77777777" w:rsidR="00360C68" w:rsidRPr="008925DB" w:rsidRDefault="00360C68">
            <w:pPr>
              <w:jc w:val="center"/>
              <w:rPr>
                <w:rFonts w:ascii="Tahoma" w:eastAsia="Tahoma" w:hAnsi="Tahoma" w:cs="Tahoma"/>
                <w:lang w:val="nb-NO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BD509" w14:textId="77777777" w:rsidR="00360C68" w:rsidRPr="008925DB" w:rsidRDefault="00360C68">
            <w:pPr>
              <w:jc w:val="center"/>
              <w:rPr>
                <w:rFonts w:ascii="Tahoma" w:eastAsia="Tahoma" w:hAnsi="Tahoma" w:cs="Tahoma"/>
                <w:lang w:val="nb-NO"/>
              </w:rPr>
            </w:pPr>
          </w:p>
        </w:tc>
      </w:tr>
      <w:tr w:rsidR="00360C68" w:rsidRPr="00441596" w14:paraId="7015C050" w14:textId="77777777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6B123" w14:textId="77777777" w:rsidR="00360C68" w:rsidRDefault="00A57978">
            <w:pPr>
              <w:jc w:val="center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7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67A9D" w14:textId="77777777" w:rsidR="00360C68" w:rsidRDefault="00A57978">
            <w:pPr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Aktif membantu Pembina di gugusdepan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A85EA" w14:textId="77777777" w:rsidR="00360C68" w:rsidRPr="008925DB" w:rsidRDefault="00A57978">
            <w:pPr>
              <w:jc w:val="both"/>
              <w:rPr>
                <w:rFonts w:ascii="Tahoma" w:eastAsia="Tahoma" w:hAnsi="Tahoma" w:cs="Tahoma"/>
                <w:lang w:val="nb-NO"/>
              </w:rPr>
            </w:pPr>
            <w:r w:rsidRPr="008925DB">
              <w:rPr>
                <w:rFonts w:ascii="Tahoma" w:eastAsia="Tahoma" w:hAnsi="Tahoma" w:cs="Tahoma"/>
                <w:lang w:val="nb-NO"/>
              </w:rPr>
              <w:t>Dibuktikan dengan surat keterangan dari Pembina gugusdepan</w:t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05AA5" w14:textId="77777777" w:rsidR="00360C68" w:rsidRPr="008925DB" w:rsidRDefault="00360C68">
            <w:pPr>
              <w:jc w:val="center"/>
              <w:rPr>
                <w:rFonts w:ascii="Tahoma" w:eastAsia="Tahoma" w:hAnsi="Tahoma" w:cs="Tahoma"/>
                <w:lang w:val="nb-NO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2305A" w14:textId="77777777" w:rsidR="00360C68" w:rsidRPr="008925DB" w:rsidRDefault="00360C68">
            <w:pPr>
              <w:jc w:val="center"/>
              <w:rPr>
                <w:rFonts w:ascii="Tahoma" w:eastAsia="Tahoma" w:hAnsi="Tahoma" w:cs="Tahoma"/>
                <w:lang w:val="nb-NO"/>
              </w:rPr>
            </w:pPr>
          </w:p>
        </w:tc>
      </w:tr>
      <w:tr w:rsidR="00360C68" w:rsidRPr="00441596" w14:paraId="1BE319F5" w14:textId="77777777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FB22E" w14:textId="77777777" w:rsidR="00360C68" w:rsidRDefault="00A57978">
            <w:pPr>
              <w:jc w:val="center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8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33E96" w14:textId="77777777" w:rsidR="00360C68" w:rsidRPr="008925DB" w:rsidRDefault="00A57978">
            <w:pPr>
              <w:jc w:val="both"/>
              <w:rPr>
                <w:rFonts w:ascii="Tahoma" w:eastAsia="Tahoma" w:hAnsi="Tahoma" w:cs="Tahoma"/>
                <w:lang w:val="nb-NO"/>
              </w:rPr>
            </w:pPr>
            <w:r w:rsidRPr="008925DB">
              <w:rPr>
                <w:rFonts w:ascii="Tahoma" w:eastAsia="Tahoma" w:hAnsi="Tahoma" w:cs="Tahoma"/>
                <w:lang w:val="nb-NO"/>
              </w:rPr>
              <w:t>Dapat mengoprasikan komputer dan memanfaatkan teknologi informasi internet.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50352" w14:textId="77777777" w:rsidR="00360C68" w:rsidRPr="008925DB" w:rsidRDefault="00A57978">
            <w:pPr>
              <w:jc w:val="both"/>
              <w:rPr>
                <w:rFonts w:ascii="Tahoma" w:eastAsia="Tahoma" w:hAnsi="Tahoma" w:cs="Tahoma"/>
                <w:lang w:val="nb-NO"/>
              </w:rPr>
            </w:pPr>
            <w:r w:rsidRPr="008925DB">
              <w:rPr>
                <w:rFonts w:ascii="Tahoma" w:eastAsia="Tahoma" w:hAnsi="Tahoma" w:cs="Tahoma"/>
                <w:lang w:val="nb-NO"/>
              </w:rPr>
              <w:t>Dibuktikan dengan foto/ piagam/ sertifikat / Surat Keterangan dari Guru TIK / sejenisnya di tiap tingkatan kelasnya atau dapat praktek langsung</w:t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D19F6" w14:textId="77777777" w:rsidR="00360C68" w:rsidRPr="008925DB" w:rsidRDefault="00360C68">
            <w:pPr>
              <w:jc w:val="center"/>
              <w:rPr>
                <w:rFonts w:ascii="Tahoma" w:eastAsia="Tahoma" w:hAnsi="Tahoma" w:cs="Tahoma"/>
                <w:lang w:val="nb-NO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9BC8B" w14:textId="77777777" w:rsidR="00360C68" w:rsidRPr="008925DB" w:rsidRDefault="00360C68">
            <w:pPr>
              <w:jc w:val="center"/>
              <w:rPr>
                <w:rFonts w:ascii="Tahoma" w:eastAsia="Tahoma" w:hAnsi="Tahoma" w:cs="Tahoma"/>
                <w:lang w:val="nb-NO"/>
              </w:rPr>
            </w:pPr>
          </w:p>
        </w:tc>
      </w:tr>
      <w:tr w:rsidR="00360C68" w:rsidRPr="00441596" w14:paraId="4E928308" w14:textId="77777777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79056" w14:textId="77777777" w:rsidR="00360C68" w:rsidRDefault="00A57978">
            <w:pPr>
              <w:jc w:val="center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9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92643" w14:textId="77777777" w:rsidR="00360C68" w:rsidRDefault="00A57978">
            <w:pPr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Secara aktif menggunakan salah satu bahasa international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D84ED" w14:textId="77777777" w:rsidR="00360C68" w:rsidRPr="008925DB" w:rsidRDefault="00A57978">
            <w:pPr>
              <w:jc w:val="both"/>
              <w:rPr>
                <w:rFonts w:ascii="Tahoma" w:eastAsia="Tahoma" w:hAnsi="Tahoma" w:cs="Tahoma"/>
                <w:lang w:val="nb-NO"/>
              </w:rPr>
            </w:pPr>
            <w:r w:rsidRPr="008925DB">
              <w:rPr>
                <w:rFonts w:ascii="Tahoma" w:eastAsia="Tahoma" w:hAnsi="Tahoma" w:cs="Tahoma"/>
                <w:lang w:val="nb-NO"/>
              </w:rPr>
              <w:t>Dibuktikan dengan foto/ piagam/ sertifikat / Surat Keterangan dari Guru Bahasa / dapat praktik langsung</w:t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12E7F" w14:textId="77777777" w:rsidR="00360C68" w:rsidRPr="008925DB" w:rsidRDefault="00360C68">
            <w:pPr>
              <w:jc w:val="center"/>
              <w:rPr>
                <w:rFonts w:ascii="Tahoma" w:eastAsia="Tahoma" w:hAnsi="Tahoma" w:cs="Tahoma"/>
                <w:lang w:val="nb-NO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19309" w14:textId="77777777" w:rsidR="00360C68" w:rsidRPr="008925DB" w:rsidRDefault="00360C68">
            <w:pPr>
              <w:jc w:val="center"/>
              <w:rPr>
                <w:rFonts w:ascii="Tahoma" w:eastAsia="Tahoma" w:hAnsi="Tahoma" w:cs="Tahoma"/>
                <w:lang w:val="nb-NO"/>
              </w:rPr>
            </w:pPr>
          </w:p>
        </w:tc>
      </w:tr>
      <w:tr w:rsidR="00360C68" w:rsidRPr="00441596" w14:paraId="40EFA568" w14:textId="77777777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99DAD" w14:textId="77777777" w:rsidR="00360C68" w:rsidRDefault="00A57978">
            <w:pPr>
              <w:jc w:val="center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10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2D289" w14:textId="77777777" w:rsidR="00360C68" w:rsidRPr="008925DB" w:rsidRDefault="00A57978">
            <w:pPr>
              <w:jc w:val="both"/>
              <w:rPr>
                <w:rFonts w:ascii="Tahoma" w:eastAsia="Tahoma" w:hAnsi="Tahoma" w:cs="Tahoma"/>
                <w:lang w:val="nb-NO"/>
              </w:rPr>
            </w:pPr>
            <w:r w:rsidRPr="008925DB">
              <w:rPr>
                <w:rFonts w:ascii="Tahoma" w:eastAsia="Tahoma" w:hAnsi="Tahoma" w:cs="Tahoma"/>
                <w:lang w:val="nb-NO"/>
              </w:rPr>
              <w:t>Dapat menyelenggarakan suatu proyek produktif yang bersifat perseorangan atau bersama di lingkungan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39FB2" w14:textId="77777777" w:rsidR="00360C68" w:rsidRPr="008925DB" w:rsidRDefault="00A57978">
            <w:pPr>
              <w:jc w:val="both"/>
              <w:rPr>
                <w:rFonts w:ascii="Tahoma" w:eastAsia="Tahoma" w:hAnsi="Tahoma" w:cs="Tahoma"/>
                <w:lang w:val="nb-NO"/>
              </w:rPr>
            </w:pPr>
            <w:r w:rsidRPr="008925DB">
              <w:rPr>
                <w:rFonts w:ascii="Tahoma" w:eastAsia="Tahoma" w:hAnsi="Tahoma" w:cs="Tahoma"/>
                <w:lang w:val="nb-NO"/>
              </w:rPr>
              <w:t>Dibuktikan dengan fhoto/video kegiatan</w:t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245E8" w14:textId="77777777" w:rsidR="00360C68" w:rsidRPr="008925DB" w:rsidRDefault="00360C68">
            <w:pPr>
              <w:jc w:val="center"/>
              <w:rPr>
                <w:rFonts w:ascii="Tahoma" w:eastAsia="Tahoma" w:hAnsi="Tahoma" w:cs="Tahoma"/>
                <w:lang w:val="nb-NO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0B1BF" w14:textId="77777777" w:rsidR="00360C68" w:rsidRPr="008925DB" w:rsidRDefault="00360C68">
            <w:pPr>
              <w:jc w:val="center"/>
              <w:rPr>
                <w:rFonts w:ascii="Tahoma" w:eastAsia="Tahoma" w:hAnsi="Tahoma" w:cs="Tahoma"/>
                <w:lang w:val="nb-NO"/>
              </w:rPr>
            </w:pPr>
          </w:p>
        </w:tc>
      </w:tr>
      <w:tr w:rsidR="00360C68" w:rsidRPr="00441596" w14:paraId="72EDC041" w14:textId="77777777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96963" w14:textId="77777777" w:rsidR="00360C68" w:rsidRDefault="00A57978">
            <w:pPr>
              <w:jc w:val="center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11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CD64E" w14:textId="77777777" w:rsidR="00360C68" w:rsidRPr="008925DB" w:rsidRDefault="00A57978">
            <w:pPr>
              <w:jc w:val="both"/>
              <w:rPr>
                <w:rFonts w:ascii="Tahoma" w:eastAsia="Tahoma" w:hAnsi="Tahoma" w:cs="Tahoma"/>
                <w:lang w:val="nb-NO"/>
              </w:rPr>
            </w:pPr>
            <w:r w:rsidRPr="008925DB">
              <w:rPr>
                <w:rFonts w:ascii="Tahoma" w:eastAsia="Tahoma" w:hAnsi="Tahoma" w:cs="Tahoma"/>
                <w:lang w:val="nb-NO"/>
              </w:rPr>
              <w:t>Sebagai penabung yang rajin dan teratur.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631EB" w14:textId="77777777" w:rsidR="00360C68" w:rsidRPr="008925DB" w:rsidRDefault="00A57978">
            <w:pPr>
              <w:jc w:val="both"/>
              <w:rPr>
                <w:rFonts w:ascii="Tahoma" w:eastAsia="Tahoma" w:hAnsi="Tahoma" w:cs="Tahoma"/>
                <w:lang w:val="nb-NO"/>
              </w:rPr>
            </w:pPr>
            <w:r w:rsidRPr="008925DB">
              <w:rPr>
                <w:rFonts w:ascii="Tahoma" w:eastAsia="Tahoma" w:hAnsi="Tahoma" w:cs="Tahoma"/>
                <w:lang w:val="nb-NO"/>
              </w:rPr>
              <w:t>Dibuktikan dengan Buku Tabungan (Bank Nasional atau BPR)</w:t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5FE6F" w14:textId="77777777" w:rsidR="00360C68" w:rsidRPr="008925DB" w:rsidRDefault="00360C68">
            <w:pPr>
              <w:jc w:val="center"/>
              <w:rPr>
                <w:rFonts w:ascii="Tahoma" w:eastAsia="Tahoma" w:hAnsi="Tahoma" w:cs="Tahoma"/>
                <w:lang w:val="nb-NO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E97AE" w14:textId="77777777" w:rsidR="00360C68" w:rsidRPr="008925DB" w:rsidRDefault="00360C68">
            <w:pPr>
              <w:jc w:val="center"/>
              <w:rPr>
                <w:rFonts w:ascii="Tahoma" w:eastAsia="Tahoma" w:hAnsi="Tahoma" w:cs="Tahoma"/>
                <w:lang w:val="nb-NO"/>
              </w:rPr>
            </w:pPr>
          </w:p>
        </w:tc>
      </w:tr>
      <w:tr w:rsidR="00360C68" w:rsidRPr="00441596" w14:paraId="6F2ACBB0" w14:textId="77777777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579D9" w14:textId="77777777" w:rsidR="00360C68" w:rsidRDefault="00A57978">
            <w:pPr>
              <w:jc w:val="center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12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0339A" w14:textId="77777777" w:rsidR="00360C68" w:rsidRPr="008925DB" w:rsidRDefault="00A57978">
            <w:pPr>
              <w:jc w:val="both"/>
              <w:rPr>
                <w:rFonts w:ascii="Tahoma" w:eastAsia="Tahoma" w:hAnsi="Tahoma" w:cs="Tahoma"/>
                <w:lang w:val="nb-NO"/>
              </w:rPr>
            </w:pPr>
            <w:r w:rsidRPr="008925DB">
              <w:rPr>
                <w:rFonts w:ascii="Tahoma" w:eastAsia="Tahoma" w:hAnsi="Tahoma" w:cs="Tahoma"/>
                <w:lang w:val="nb-NO"/>
              </w:rPr>
              <w:t>Mampu menampilkan kecakapan di bidang seni budaya, olahraga, ilmu pengetahuan dan teknologi di depan umum.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87683" w14:textId="77777777" w:rsidR="00360C68" w:rsidRPr="008925DB" w:rsidRDefault="00A57978">
            <w:pPr>
              <w:jc w:val="both"/>
              <w:rPr>
                <w:rFonts w:ascii="Tahoma" w:eastAsia="Tahoma" w:hAnsi="Tahoma" w:cs="Tahoma"/>
                <w:lang w:val="nb-NO"/>
              </w:rPr>
            </w:pPr>
            <w:r w:rsidRPr="008925DB">
              <w:rPr>
                <w:rFonts w:ascii="Tahoma" w:eastAsia="Tahoma" w:hAnsi="Tahoma" w:cs="Tahoma"/>
                <w:lang w:val="nb-NO"/>
              </w:rPr>
              <w:t>Dibuktikan dengan video atau praktik langsung serta surat keterangan dari Guru yang sesuai dengan keahliannya.</w:t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731B8" w14:textId="77777777" w:rsidR="00360C68" w:rsidRPr="008925DB" w:rsidRDefault="00360C68">
            <w:pPr>
              <w:jc w:val="center"/>
              <w:rPr>
                <w:rFonts w:ascii="Tahoma" w:eastAsia="Tahoma" w:hAnsi="Tahoma" w:cs="Tahoma"/>
                <w:lang w:val="nb-NO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B272D" w14:textId="77777777" w:rsidR="00360C68" w:rsidRPr="008925DB" w:rsidRDefault="00360C68">
            <w:pPr>
              <w:jc w:val="center"/>
              <w:rPr>
                <w:rFonts w:ascii="Tahoma" w:eastAsia="Tahoma" w:hAnsi="Tahoma" w:cs="Tahoma"/>
                <w:lang w:val="nb-NO"/>
              </w:rPr>
            </w:pPr>
          </w:p>
        </w:tc>
      </w:tr>
      <w:tr w:rsidR="00360C68" w:rsidRPr="00441596" w14:paraId="30B1F987" w14:textId="77777777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51B78" w14:textId="77777777" w:rsidR="00360C68" w:rsidRDefault="00A57978">
            <w:pPr>
              <w:jc w:val="center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13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BA03D" w14:textId="77777777" w:rsidR="00360C68" w:rsidRDefault="00A57978">
            <w:pPr>
              <w:jc w:val="both"/>
              <w:rPr>
                <w:rFonts w:ascii="Tahoma" w:eastAsia="Tahoma" w:hAnsi="Tahoma" w:cs="Tahoma"/>
              </w:rPr>
            </w:pPr>
            <w:r>
              <w:rPr>
                <w:rFonts w:ascii="Tahoma" w:eastAsia="Tahoma" w:hAnsi="Tahoma" w:cs="Tahoma"/>
              </w:rPr>
              <w:t>Dapat melakukan kegiatan pembangunan di lingkungan mulai dari perencanaan pelaksanaan, dan penilaian.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F0F3C" w14:textId="77777777" w:rsidR="00360C68" w:rsidRPr="008925DB" w:rsidRDefault="00A57978">
            <w:pPr>
              <w:jc w:val="both"/>
              <w:rPr>
                <w:rFonts w:ascii="Tahoma" w:eastAsia="Tahoma" w:hAnsi="Tahoma" w:cs="Tahoma"/>
                <w:lang w:val="nb-NO"/>
              </w:rPr>
            </w:pPr>
            <w:r w:rsidRPr="008925DB">
              <w:rPr>
                <w:rFonts w:ascii="Tahoma" w:eastAsia="Tahoma" w:hAnsi="Tahoma" w:cs="Tahoma"/>
                <w:lang w:val="nb-NO"/>
              </w:rPr>
              <w:t>Dibuktikan dengan proposal, program kegiatan, dan fhoto/video kegiatan.</w:t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87127" w14:textId="77777777" w:rsidR="00360C68" w:rsidRPr="008925DB" w:rsidRDefault="00360C68">
            <w:pPr>
              <w:jc w:val="center"/>
              <w:rPr>
                <w:rFonts w:ascii="Tahoma" w:eastAsia="Tahoma" w:hAnsi="Tahoma" w:cs="Tahoma"/>
                <w:lang w:val="nb-NO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99E7D" w14:textId="77777777" w:rsidR="00360C68" w:rsidRPr="008925DB" w:rsidRDefault="00360C68">
            <w:pPr>
              <w:jc w:val="center"/>
              <w:rPr>
                <w:rFonts w:ascii="Tahoma" w:eastAsia="Tahoma" w:hAnsi="Tahoma" w:cs="Tahoma"/>
                <w:lang w:val="nb-NO"/>
              </w:rPr>
            </w:pPr>
          </w:p>
        </w:tc>
      </w:tr>
    </w:tbl>
    <w:p w14:paraId="36BE7AE6" w14:textId="77777777" w:rsidR="00360C68" w:rsidRPr="008925DB" w:rsidRDefault="00360C68">
      <w:pPr>
        <w:jc w:val="right"/>
        <w:rPr>
          <w:rFonts w:ascii="Tahoma" w:eastAsia="Tahoma" w:hAnsi="Tahoma" w:cs="Tahoma"/>
          <w:lang w:val="nb-NO"/>
        </w:rPr>
      </w:pPr>
    </w:p>
    <w:p w14:paraId="447D8EA3" w14:textId="77777777" w:rsidR="00360C68" w:rsidRPr="008925DB" w:rsidRDefault="00A57978">
      <w:pPr>
        <w:ind w:left="5760"/>
        <w:jc w:val="center"/>
        <w:rPr>
          <w:rFonts w:ascii="Tahoma" w:eastAsia="Tahoma" w:hAnsi="Tahoma" w:cs="Tahoma"/>
          <w:lang w:val="nb-NO"/>
        </w:rPr>
      </w:pPr>
      <w:r w:rsidRPr="008925DB">
        <w:rPr>
          <w:rFonts w:ascii="Tahoma" w:eastAsia="Tahoma" w:hAnsi="Tahoma" w:cs="Tahoma"/>
          <w:lang w:val="nb-NO"/>
        </w:rPr>
        <w:t>Majalengka, _______________</w:t>
      </w:r>
    </w:p>
    <w:p w14:paraId="1FD5EF30" w14:textId="77777777" w:rsidR="00360C68" w:rsidRPr="008925DB" w:rsidRDefault="00A57978">
      <w:pPr>
        <w:ind w:left="5760" w:firstLine="720"/>
        <w:rPr>
          <w:rFonts w:ascii="Tahoma" w:eastAsia="Tahoma" w:hAnsi="Tahoma" w:cs="Tahoma"/>
          <w:lang w:val="nb-NO"/>
        </w:rPr>
      </w:pPr>
      <w:r w:rsidRPr="008925DB">
        <w:rPr>
          <w:rFonts w:ascii="Tahoma" w:eastAsia="Tahoma" w:hAnsi="Tahoma" w:cs="Tahoma"/>
          <w:lang w:val="nb-NO"/>
        </w:rPr>
        <w:t>Penguji</w:t>
      </w:r>
    </w:p>
    <w:p w14:paraId="6D45D475" w14:textId="77777777" w:rsidR="00360C68" w:rsidRPr="008925DB" w:rsidRDefault="00360C68">
      <w:pPr>
        <w:ind w:left="5760" w:firstLine="720"/>
        <w:rPr>
          <w:rFonts w:ascii="Tahoma" w:eastAsia="Tahoma" w:hAnsi="Tahoma" w:cs="Tahoma"/>
          <w:lang w:val="nb-NO"/>
        </w:rPr>
      </w:pPr>
    </w:p>
    <w:p w14:paraId="2AF48C68" w14:textId="77777777" w:rsidR="00360C68" w:rsidRPr="008925DB" w:rsidRDefault="00360C68">
      <w:pPr>
        <w:ind w:left="5760" w:firstLine="720"/>
        <w:rPr>
          <w:rFonts w:ascii="Tahoma" w:eastAsia="Tahoma" w:hAnsi="Tahoma" w:cs="Tahoma"/>
          <w:lang w:val="nb-NO"/>
        </w:rPr>
      </w:pPr>
    </w:p>
    <w:p w14:paraId="02BB4E06" w14:textId="77777777" w:rsidR="00360C68" w:rsidRPr="008925DB" w:rsidRDefault="00360C68">
      <w:pPr>
        <w:ind w:left="5760" w:firstLine="720"/>
        <w:rPr>
          <w:rFonts w:ascii="Tahoma" w:eastAsia="Tahoma" w:hAnsi="Tahoma" w:cs="Tahoma"/>
          <w:lang w:val="nb-NO"/>
        </w:rPr>
      </w:pPr>
    </w:p>
    <w:p w14:paraId="66ACE04B" w14:textId="77777777" w:rsidR="00360C68" w:rsidRPr="008925DB" w:rsidRDefault="00360C68">
      <w:pPr>
        <w:ind w:left="5760" w:firstLine="720"/>
        <w:rPr>
          <w:rFonts w:ascii="Tahoma" w:eastAsia="Tahoma" w:hAnsi="Tahoma" w:cs="Tahoma"/>
          <w:lang w:val="nb-NO"/>
        </w:rPr>
      </w:pPr>
    </w:p>
    <w:p w14:paraId="11258C38" w14:textId="77777777" w:rsidR="00360C68" w:rsidRPr="008925DB" w:rsidRDefault="00360C68">
      <w:pPr>
        <w:ind w:left="5760" w:firstLine="720"/>
        <w:rPr>
          <w:rFonts w:ascii="Tahoma" w:eastAsia="Tahoma" w:hAnsi="Tahoma" w:cs="Tahoma"/>
          <w:lang w:val="nb-NO"/>
        </w:rPr>
      </w:pPr>
    </w:p>
    <w:p w14:paraId="68810B32" w14:textId="77777777" w:rsidR="00360C68" w:rsidRPr="008925DB" w:rsidRDefault="00A57978">
      <w:pPr>
        <w:ind w:left="5760" w:firstLine="720"/>
        <w:rPr>
          <w:rFonts w:ascii="Tahoma" w:eastAsia="Tahoma" w:hAnsi="Tahoma" w:cs="Tahoma"/>
          <w:lang w:val="nb-NO"/>
        </w:rPr>
      </w:pPr>
      <w:r w:rsidRPr="008925DB">
        <w:rPr>
          <w:rFonts w:ascii="Tahoma" w:eastAsia="Tahoma" w:hAnsi="Tahoma" w:cs="Tahoma"/>
          <w:lang w:val="nb-NO"/>
        </w:rPr>
        <w:t>_____________________________</w:t>
      </w:r>
    </w:p>
    <w:p w14:paraId="3997689D" w14:textId="77777777" w:rsidR="00360C68" w:rsidRPr="008925DB" w:rsidRDefault="00360C68">
      <w:pPr>
        <w:spacing w:line="276" w:lineRule="auto"/>
        <w:ind w:right="701"/>
        <w:rPr>
          <w:rFonts w:ascii="Tahoma" w:eastAsia="Tahoma" w:hAnsi="Tahoma" w:cs="Tahoma"/>
          <w:sz w:val="22"/>
          <w:szCs w:val="22"/>
          <w:lang w:val="nb-NO"/>
        </w:rPr>
      </w:pPr>
      <w:bookmarkStart w:id="1" w:name="_GoBack"/>
      <w:bookmarkEnd w:id="1"/>
    </w:p>
    <w:p w14:paraId="009514A6" w14:textId="77777777" w:rsidR="00360C68" w:rsidRPr="008925DB" w:rsidRDefault="00A57978">
      <w:pPr>
        <w:jc w:val="center"/>
        <w:rPr>
          <w:rFonts w:ascii="Tahoma" w:eastAsia="Tahoma" w:hAnsi="Tahoma" w:cs="Tahoma"/>
          <w:sz w:val="22"/>
          <w:szCs w:val="22"/>
          <w:lang w:val="nb-NO"/>
        </w:rPr>
      </w:pPr>
      <w:r w:rsidRPr="008925DB">
        <w:rPr>
          <w:rFonts w:ascii="Tahoma" w:eastAsia="Tahoma" w:hAnsi="Tahoma" w:cs="Tahoma"/>
          <w:sz w:val="22"/>
          <w:szCs w:val="22"/>
          <w:lang w:val="nb-NO"/>
        </w:rPr>
        <w:lastRenderedPageBreak/>
        <w:t>LEMBAR PENGECEKAN</w:t>
      </w:r>
    </w:p>
    <w:p w14:paraId="7245CDF6" w14:textId="77777777" w:rsidR="00360C68" w:rsidRPr="008925DB" w:rsidRDefault="00A57978">
      <w:pPr>
        <w:jc w:val="center"/>
        <w:rPr>
          <w:rFonts w:ascii="Tahoma" w:eastAsia="Tahoma" w:hAnsi="Tahoma" w:cs="Tahoma"/>
          <w:sz w:val="22"/>
          <w:szCs w:val="22"/>
          <w:lang w:val="nb-NO"/>
        </w:rPr>
      </w:pPr>
      <w:r w:rsidRPr="008925DB">
        <w:rPr>
          <w:rFonts w:ascii="Tahoma" w:eastAsia="Tahoma" w:hAnsi="Tahoma" w:cs="Tahoma"/>
          <w:sz w:val="22"/>
          <w:szCs w:val="22"/>
          <w:lang w:val="nb-NO"/>
        </w:rPr>
        <w:t>PEMENUHAN SYARAT–SYARAT PRAMUKA PANDEGA GARUDA</w:t>
      </w:r>
    </w:p>
    <w:p w14:paraId="7AFB5645" w14:textId="77777777" w:rsidR="00360C68" w:rsidRDefault="00A57978">
      <w:pPr>
        <w:jc w:val="center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(Sesuai SK Kwarnas No 038 Tahun 2017)</w:t>
      </w:r>
    </w:p>
    <w:p w14:paraId="17297CD8" w14:textId="77777777" w:rsidR="00360C68" w:rsidRDefault="00360C68">
      <w:pPr>
        <w:jc w:val="center"/>
        <w:rPr>
          <w:rFonts w:ascii="Tahoma" w:eastAsia="Tahoma" w:hAnsi="Tahoma" w:cs="Tahoma"/>
          <w:sz w:val="22"/>
          <w:szCs w:val="22"/>
        </w:rPr>
      </w:pPr>
    </w:p>
    <w:tbl>
      <w:tblPr>
        <w:tblStyle w:val="a6"/>
        <w:tblW w:w="103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3969"/>
        <w:gridCol w:w="4111"/>
        <w:gridCol w:w="819"/>
        <w:gridCol w:w="851"/>
      </w:tblGrid>
      <w:tr w:rsidR="00360C68" w14:paraId="26C78CC2" w14:textId="77777777">
        <w:tc>
          <w:tcPr>
            <w:tcW w:w="56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DD9C4"/>
            <w:vAlign w:val="center"/>
          </w:tcPr>
          <w:p w14:paraId="2DA733FA" w14:textId="77777777" w:rsidR="00360C68" w:rsidRDefault="00A57978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NO</w:t>
            </w:r>
          </w:p>
        </w:tc>
        <w:tc>
          <w:tcPr>
            <w:tcW w:w="396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DD9C4"/>
            <w:vAlign w:val="center"/>
          </w:tcPr>
          <w:p w14:paraId="0281B891" w14:textId="77777777" w:rsidR="00360C68" w:rsidRDefault="00A57978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Syarat Yang Telah Dipenuhi</w:t>
            </w:r>
          </w:p>
        </w:tc>
        <w:tc>
          <w:tcPr>
            <w:tcW w:w="4111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DD9C4"/>
            <w:vAlign w:val="center"/>
          </w:tcPr>
          <w:p w14:paraId="459255BD" w14:textId="77777777" w:rsidR="00360C68" w:rsidRDefault="00A57978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Pertanyaan/ Bukti</w:t>
            </w:r>
          </w:p>
        </w:tc>
        <w:tc>
          <w:tcPr>
            <w:tcW w:w="1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9C4"/>
            <w:vAlign w:val="center"/>
          </w:tcPr>
          <w:p w14:paraId="19EFFCF2" w14:textId="77777777" w:rsidR="00360C68" w:rsidRDefault="00A57978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Keterangan</w:t>
            </w:r>
          </w:p>
        </w:tc>
      </w:tr>
      <w:tr w:rsidR="00360C68" w14:paraId="1C25F052" w14:textId="77777777">
        <w:tc>
          <w:tcPr>
            <w:tcW w:w="562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DD9C4"/>
            <w:vAlign w:val="center"/>
          </w:tcPr>
          <w:p w14:paraId="506FB4D5" w14:textId="77777777" w:rsidR="00360C68" w:rsidRDefault="00360C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3969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DD9C4"/>
            <w:vAlign w:val="center"/>
          </w:tcPr>
          <w:p w14:paraId="68793EB8" w14:textId="77777777" w:rsidR="00360C68" w:rsidRDefault="00360C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4111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DD9C4"/>
            <w:vAlign w:val="center"/>
          </w:tcPr>
          <w:p w14:paraId="0E6815E7" w14:textId="77777777" w:rsidR="00360C68" w:rsidRDefault="00360C6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ahoma" w:eastAsia="Tahoma" w:hAnsi="Tahoma" w:cs="Tahoma"/>
                <w:sz w:val="22"/>
                <w:szCs w:val="22"/>
              </w:rPr>
            </w:pP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9C4"/>
            <w:vAlign w:val="center"/>
          </w:tcPr>
          <w:p w14:paraId="4A1CF876" w14:textId="77777777" w:rsidR="00360C68" w:rsidRDefault="00A57978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YA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DD9C4"/>
            <w:vAlign w:val="center"/>
          </w:tcPr>
          <w:p w14:paraId="5474B3E3" w14:textId="77777777" w:rsidR="00360C68" w:rsidRDefault="00A57978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TIDAK</w:t>
            </w:r>
          </w:p>
        </w:tc>
      </w:tr>
      <w:tr w:rsidR="00360C68" w:rsidRPr="00441596" w14:paraId="2C462392" w14:textId="77777777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13FFE" w14:textId="77777777" w:rsidR="00360C68" w:rsidRDefault="00A57978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1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0FB0B" w14:textId="77777777" w:rsidR="00360C68" w:rsidRPr="008925DB" w:rsidRDefault="00A57978">
            <w:pPr>
              <w:jc w:val="both"/>
              <w:rPr>
                <w:rFonts w:ascii="Tahoma" w:eastAsia="Tahoma" w:hAnsi="Tahoma" w:cs="Tahoma"/>
                <w:sz w:val="22"/>
                <w:szCs w:val="22"/>
                <w:lang w:val="nb-NO"/>
              </w:rPr>
            </w:pPr>
            <w:r w:rsidRPr="008925DB">
              <w:rPr>
                <w:rFonts w:ascii="Tahoma" w:eastAsia="Tahoma" w:hAnsi="Tahoma" w:cs="Tahoma"/>
                <w:sz w:val="22"/>
                <w:szCs w:val="22"/>
                <w:lang w:val="nb-NO"/>
              </w:rPr>
              <w:t>Memahami dan dapat menjelaskan dengan baik UUD RI 1945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BB3EF" w14:textId="77777777" w:rsidR="00360C68" w:rsidRPr="008925DB" w:rsidRDefault="00A57978">
            <w:pPr>
              <w:jc w:val="both"/>
              <w:rPr>
                <w:rFonts w:ascii="Tahoma" w:eastAsia="Tahoma" w:hAnsi="Tahoma" w:cs="Tahoma"/>
                <w:sz w:val="22"/>
                <w:szCs w:val="22"/>
                <w:lang w:val="nb-NO"/>
              </w:rPr>
            </w:pPr>
            <w:r w:rsidRPr="008925DB">
              <w:rPr>
                <w:rFonts w:ascii="Tahoma" w:eastAsia="Tahoma" w:hAnsi="Tahoma" w:cs="Tahoma"/>
                <w:sz w:val="22"/>
                <w:szCs w:val="22"/>
                <w:lang w:val="nb-NO"/>
              </w:rPr>
              <w:t>Dibuktikan dengan surat keterangan Guru PKn dan interview atau wawancara langsung</w:t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2909F" w14:textId="77777777" w:rsidR="00360C68" w:rsidRPr="008925DB" w:rsidRDefault="00360C68">
            <w:pPr>
              <w:jc w:val="center"/>
              <w:rPr>
                <w:rFonts w:ascii="Tahoma" w:eastAsia="Tahoma" w:hAnsi="Tahoma" w:cs="Tahoma"/>
                <w:sz w:val="22"/>
                <w:szCs w:val="22"/>
                <w:lang w:val="nb-NO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2F176" w14:textId="77777777" w:rsidR="00360C68" w:rsidRPr="008925DB" w:rsidRDefault="00360C68">
            <w:pPr>
              <w:jc w:val="center"/>
              <w:rPr>
                <w:rFonts w:ascii="Tahoma" w:eastAsia="Tahoma" w:hAnsi="Tahoma" w:cs="Tahoma"/>
                <w:sz w:val="22"/>
                <w:szCs w:val="22"/>
                <w:lang w:val="nb-NO"/>
              </w:rPr>
            </w:pPr>
          </w:p>
        </w:tc>
      </w:tr>
      <w:tr w:rsidR="00360C68" w:rsidRPr="00441596" w14:paraId="6556137E" w14:textId="77777777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CF5A81" w14:textId="77777777" w:rsidR="00360C68" w:rsidRDefault="00A57978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2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FBEC3" w14:textId="77777777" w:rsidR="00360C68" w:rsidRDefault="00A57978">
            <w:pPr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Menjadi Contoh yang baik dalam Gerakan Pramuka, di rumah, di sekolah/perguruan tinggi, di tempat kerja dan di masyarakat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605A6" w14:textId="77777777" w:rsidR="00360C68" w:rsidRPr="008925DB" w:rsidRDefault="00A57978">
            <w:pPr>
              <w:jc w:val="both"/>
              <w:rPr>
                <w:rFonts w:ascii="Tahoma" w:eastAsia="Tahoma" w:hAnsi="Tahoma" w:cs="Tahoma"/>
                <w:sz w:val="22"/>
                <w:szCs w:val="22"/>
                <w:lang w:val="nb-NO"/>
              </w:rPr>
            </w:pPr>
            <w:r w:rsidRPr="008925DB">
              <w:rPr>
                <w:rFonts w:ascii="Tahoma" w:eastAsia="Tahoma" w:hAnsi="Tahoma" w:cs="Tahoma"/>
                <w:sz w:val="22"/>
                <w:szCs w:val="22"/>
                <w:lang w:val="nb-NO"/>
              </w:rPr>
              <w:t>Dibuktikan dengan surat keterangan/pernyataan dari orang tua, tokoh masyarakat, Pembina gugusdepan dan sekolah/perguruan tinggi.</w:t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37DBB" w14:textId="77777777" w:rsidR="00360C68" w:rsidRPr="008925DB" w:rsidRDefault="00360C68">
            <w:pPr>
              <w:jc w:val="center"/>
              <w:rPr>
                <w:rFonts w:ascii="Tahoma" w:eastAsia="Tahoma" w:hAnsi="Tahoma" w:cs="Tahoma"/>
                <w:sz w:val="22"/>
                <w:szCs w:val="22"/>
                <w:lang w:val="nb-NO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B5343" w14:textId="77777777" w:rsidR="00360C68" w:rsidRPr="008925DB" w:rsidRDefault="00360C68">
            <w:pPr>
              <w:jc w:val="center"/>
              <w:rPr>
                <w:rFonts w:ascii="Tahoma" w:eastAsia="Tahoma" w:hAnsi="Tahoma" w:cs="Tahoma"/>
                <w:sz w:val="22"/>
                <w:szCs w:val="22"/>
                <w:lang w:val="nb-NO"/>
              </w:rPr>
            </w:pPr>
          </w:p>
        </w:tc>
      </w:tr>
      <w:tr w:rsidR="00360C68" w:rsidRPr="00441596" w14:paraId="2FF305D1" w14:textId="77777777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6C707" w14:textId="77777777" w:rsidR="00360C68" w:rsidRDefault="00A57978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3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E33DA" w14:textId="77777777" w:rsidR="00360C68" w:rsidRPr="008925DB" w:rsidRDefault="00A57978">
            <w:pPr>
              <w:jc w:val="both"/>
              <w:rPr>
                <w:rFonts w:ascii="Tahoma" w:eastAsia="Tahoma" w:hAnsi="Tahoma" w:cs="Tahoma"/>
                <w:sz w:val="22"/>
                <w:szCs w:val="22"/>
                <w:lang w:val="nb-NO"/>
              </w:rPr>
            </w:pPr>
            <w:r w:rsidRPr="008925DB">
              <w:rPr>
                <w:rFonts w:ascii="Tahoma" w:eastAsia="Tahoma" w:hAnsi="Tahoma" w:cs="Tahoma"/>
                <w:sz w:val="22"/>
                <w:szCs w:val="22"/>
                <w:lang w:val="nb-NO"/>
              </w:rPr>
              <w:t xml:space="preserve">Sekurang-kurangnya telah mengikuti tiga kali acara yang dipilihnya antara lain : </w:t>
            </w:r>
          </w:p>
          <w:p w14:paraId="56982A01" w14:textId="77777777" w:rsidR="00360C68" w:rsidRDefault="00A57978">
            <w:pPr>
              <w:numPr>
                <w:ilvl w:val="0"/>
                <w:numId w:val="1"/>
              </w:numPr>
              <w:ind w:left="459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 xml:space="preserve">Pertemuan Pramuka Penegak dan Pandega di tingkat Ranting, Cabang, Daerah, Nasional atau International. </w:t>
            </w:r>
          </w:p>
          <w:p w14:paraId="2690534A" w14:textId="77777777" w:rsidR="00360C68" w:rsidRDefault="00A57978">
            <w:pPr>
              <w:numPr>
                <w:ilvl w:val="0"/>
                <w:numId w:val="1"/>
              </w:numPr>
              <w:ind w:left="459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Perkemahan Wirakarya, perkemahan salah satu Satuan Karya Pramuka (Saka), atau perkemahan bakti sekurang-kurangnya di tingkat cabang.</w:t>
            </w:r>
          </w:p>
          <w:p w14:paraId="09D7F914" w14:textId="77777777" w:rsidR="00360C68" w:rsidRDefault="00A57978">
            <w:pPr>
              <w:numPr>
                <w:ilvl w:val="0"/>
                <w:numId w:val="1"/>
              </w:numPr>
              <w:ind w:left="459"/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Integrasi masyarakat, atau pembuatan proyek-proyek kegiatan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B3AC6" w14:textId="77777777" w:rsidR="00360C68" w:rsidRPr="008925DB" w:rsidRDefault="00A57978">
            <w:pPr>
              <w:jc w:val="both"/>
              <w:rPr>
                <w:rFonts w:ascii="Tahoma" w:eastAsia="Tahoma" w:hAnsi="Tahoma" w:cs="Tahoma"/>
                <w:sz w:val="22"/>
                <w:szCs w:val="22"/>
                <w:lang w:val="nb-NO"/>
              </w:rPr>
            </w:pPr>
            <w:r w:rsidRPr="008925DB">
              <w:rPr>
                <w:rFonts w:ascii="Tahoma" w:eastAsia="Tahoma" w:hAnsi="Tahoma" w:cs="Tahoma"/>
                <w:sz w:val="22"/>
                <w:szCs w:val="22"/>
                <w:lang w:val="nb-NO"/>
              </w:rPr>
              <w:t>Dibuktikan dengan Piagam/ Sertifikat/ Surat Tugas/ Foto/ Suket dari Penyelenggara</w:t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A94D9" w14:textId="77777777" w:rsidR="00360C68" w:rsidRPr="008925DB" w:rsidRDefault="00360C68">
            <w:pPr>
              <w:jc w:val="center"/>
              <w:rPr>
                <w:rFonts w:ascii="Tahoma" w:eastAsia="Tahoma" w:hAnsi="Tahoma" w:cs="Tahoma"/>
                <w:sz w:val="22"/>
                <w:szCs w:val="22"/>
                <w:lang w:val="nb-NO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D1748" w14:textId="77777777" w:rsidR="00360C68" w:rsidRPr="008925DB" w:rsidRDefault="00360C68">
            <w:pPr>
              <w:jc w:val="center"/>
              <w:rPr>
                <w:rFonts w:ascii="Tahoma" w:eastAsia="Tahoma" w:hAnsi="Tahoma" w:cs="Tahoma"/>
                <w:sz w:val="22"/>
                <w:szCs w:val="22"/>
                <w:lang w:val="nb-NO"/>
              </w:rPr>
            </w:pPr>
          </w:p>
        </w:tc>
      </w:tr>
      <w:tr w:rsidR="00360C68" w:rsidRPr="00441596" w14:paraId="38986D34" w14:textId="77777777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2E28B" w14:textId="77777777" w:rsidR="00360C68" w:rsidRDefault="00A57978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4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9AA23" w14:textId="77777777" w:rsidR="00360C68" w:rsidRDefault="00A57978">
            <w:pPr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Pernah membuat perencanaan, persiapan, pelaksanaan, pengawasan dan penilaian dari kegiatan Pramuka Siaga, Pramuka Penggalang dan Pramuka Penegak.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0F108" w14:textId="77777777" w:rsidR="00360C68" w:rsidRPr="008925DB" w:rsidRDefault="00A57978">
            <w:pPr>
              <w:jc w:val="both"/>
              <w:rPr>
                <w:rFonts w:ascii="Tahoma" w:eastAsia="Tahoma" w:hAnsi="Tahoma" w:cs="Tahoma"/>
                <w:sz w:val="22"/>
                <w:szCs w:val="22"/>
                <w:lang w:val="nb-NO"/>
              </w:rPr>
            </w:pPr>
            <w:r w:rsidRPr="008925DB">
              <w:rPr>
                <w:rFonts w:ascii="Tahoma" w:eastAsia="Tahoma" w:hAnsi="Tahoma" w:cs="Tahoma"/>
                <w:sz w:val="22"/>
                <w:szCs w:val="22"/>
                <w:lang w:val="nb-NO"/>
              </w:rPr>
              <w:t>Dibuktikan dengan proposal, program kegiatan, dan fhoto/video kegiatan.</w:t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BA476" w14:textId="77777777" w:rsidR="00360C68" w:rsidRPr="008925DB" w:rsidRDefault="00360C68">
            <w:pPr>
              <w:jc w:val="center"/>
              <w:rPr>
                <w:rFonts w:ascii="Tahoma" w:eastAsia="Tahoma" w:hAnsi="Tahoma" w:cs="Tahoma"/>
                <w:sz w:val="22"/>
                <w:szCs w:val="22"/>
                <w:lang w:val="nb-NO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11392" w14:textId="77777777" w:rsidR="00360C68" w:rsidRPr="008925DB" w:rsidRDefault="00360C68">
            <w:pPr>
              <w:jc w:val="center"/>
              <w:rPr>
                <w:rFonts w:ascii="Tahoma" w:eastAsia="Tahoma" w:hAnsi="Tahoma" w:cs="Tahoma"/>
                <w:sz w:val="22"/>
                <w:szCs w:val="22"/>
                <w:lang w:val="nb-NO"/>
              </w:rPr>
            </w:pPr>
          </w:p>
        </w:tc>
      </w:tr>
      <w:tr w:rsidR="00360C68" w:rsidRPr="00441596" w14:paraId="144BB218" w14:textId="77777777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24154" w14:textId="77777777" w:rsidR="00360C68" w:rsidRDefault="00A57978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5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105DC" w14:textId="77777777" w:rsidR="00360C68" w:rsidRDefault="00A57978">
            <w:pPr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Aktif membantu Pembina di gugusdepan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ABAAA" w14:textId="77777777" w:rsidR="00360C68" w:rsidRPr="008925DB" w:rsidRDefault="00A57978">
            <w:pPr>
              <w:jc w:val="both"/>
              <w:rPr>
                <w:rFonts w:ascii="Tahoma" w:eastAsia="Tahoma" w:hAnsi="Tahoma" w:cs="Tahoma"/>
                <w:sz w:val="22"/>
                <w:szCs w:val="22"/>
                <w:lang w:val="nb-NO"/>
              </w:rPr>
            </w:pPr>
            <w:r w:rsidRPr="008925DB">
              <w:rPr>
                <w:rFonts w:ascii="Tahoma" w:eastAsia="Tahoma" w:hAnsi="Tahoma" w:cs="Tahoma"/>
                <w:sz w:val="22"/>
                <w:szCs w:val="22"/>
                <w:lang w:val="nb-NO"/>
              </w:rPr>
              <w:t>Dibuktikan dengan surat keterangan dari Pembina gugusdepan</w:t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7DB42" w14:textId="77777777" w:rsidR="00360C68" w:rsidRPr="008925DB" w:rsidRDefault="00360C68">
            <w:pPr>
              <w:jc w:val="center"/>
              <w:rPr>
                <w:rFonts w:ascii="Tahoma" w:eastAsia="Tahoma" w:hAnsi="Tahoma" w:cs="Tahoma"/>
                <w:sz w:val="22"/>
                <w:szCs w:val="22"/>
                <w:lang w:val="nb-NO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3421A" w14:textId="77777777" w:rsidR="00360C68" w:rsidRPr="008925DB" w:rsidRDefault="00360C68">
            <w:pPr>
              <w:jc w:val="center"/>
              <w:rPr>
                <w:rFonts w:ascii="Tahoma" w:eastAsia="Tahoma" w:hAnsi="Tahoma" w:cs="Tahoma"/>
                <w:sz w:val="22"/>
                <w:szCs w:val="22"/>
                <w:lang w:val="nb-NO"/>
              </w:rPr>
            </w:pPr>
          </w:p>
        </w:tc>
      </w:tr>
      <w:tr w:rsidR="00360C68" w:rsidRPr="00441596" w14:paraId="74E8618B" w14:textId="77777777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C039C" w14:textId="77777777" w:rsidR="00360C68" w:rsidRDefault="00A57978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6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336AF" w14:textId="77777777" w:rsidR="00360C68" w:rsidRPr="008925DB" w:rsidRDefault="00A57978">
            <w:pPr>
              <w:jc w:val="both"/>
              <w:rPr>
                <w:rFonts w:ascii="Tahoma" w:eastAsia="Tahoma" w:hAnsi="Tahoma" w:cs="Tahoma"/>
                <w:sz w:val="22"/>
                <w:szCs w:val="22"/>
                <w:lang w:val="nb-NO"/>
              </w:rPr>
            </w:pPr>
            <w:r w:rsidRPr="008925DB">
              <w:rPr>
                <w:rFonts w:ascii="Tahoma" w:eastAsia="Tahoma" w:hAnsi="Tahoma" w:cs="Tahoma"/>
                <w:sz w:val="22"/>
                <w:szCs w:val="22"/>
                <w:lang w:val="nb-NO"/>
              </w:rPr>
              <w:t>Dapat mengoprasikan komputer dan memanfaatkan teknologi informasi internet.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5CE8F" w14:textId="77777777" w:rsidR="00360C68" w:rsidRPr="008925DB" w:rsidRDefault="00A57978">
            <w:pPr>
              <w:jc w:val="both"/>
              <w:rPr>
                <w:rFonts w:ascii="Tahoma" w:eastAsia="Tahoma" w:hAnsi="Tahoma" w:cs="Tahoma"/>
                <w:sz w:val="22"/>
                <w:szCs w:val="22"/>
                <w:lang w:val="nb-NO"/>
              </w:rPr>
            </w:pPr>
            <w:r w:rsidRPr="008925DB">
              <w:rPr>
                <w:rFonts w:ascii="Tahoma" w:eastAsia="Tahoma" w:hAnsi="Tahoma" w:cs="Tahoma"/>
                <w:sz w:val="22"/>
                <w:szCs w:val="22"/>
                <w:lang w:val="nb-NO"/>
              </w:rPr>
              <w:t>Dibuktikan dengan foto/ piagam/ sertifikat / Surat Keterangan dari Dosen TIK / sejenisnya di tiap tingkatannya atau dapat praktek langsung</w:t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22EDF" w14:textId="77777777" w:rsidR="00360C68" w:rsidRPr="008925DB" w:rsidRDefault="00360C68">
            <w:pPr>
              <w:jc w:val="center"/>
              <w:rPr>
                <w:rFonts w:ascii="Tahoma" w:eastAsia="Tahoma" w:hAnsi="Tahoma" w:cs="Tahoma"/>
                <w:sz w:val="22"/>
                <w:szCs w:val="22"/>
                <w:lang w:val="nb-NO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D0292" w14:textId="77777777" w:rsidR="00360C68" w:rsidRPr="008925DB" w:rsidRDefault="00360C68">
            <w:pPr>
              <w:jc w:val="center"/>
              <w:rPr>
                <w:rFonts w:ascii="Tahoma" w:eastAsia="Tahoma" w:hAnsi="Tahoma" w:cs="Tahoma"/>
                <w:sz w:val="22"/>
                <w:szCs w:val="22"/>
                <w:lang w:val="nb-NO"/>
              </w:rPr>
            </w:pPr>
          </w:p>
        </w:tc>
      </w:tr>
      <w:tr w:rsidR="00360C68" w:rsidRPr="00441596" w14:paraId="6F789A5E" w14:textId="77777777">
        <w:tc>
          <w:tcPr>
            <w:tcW w:w="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30EC8" w14:textId="77777777" w:rsidR="00360C68" w:rsidRDefault="00A57978">
            <w:pPr>
              <w:jc w:val="center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9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AB6BE" w14:textId="77777777" w:rsidR="00360C68" w:rsidRDefault="00A57978">
            <w:pPr>
              <w:jc w:val="both"/>
              <w:rPr>
                <w:rFonts w:ascii="Tahoma" w:eastAsia="Tahoma" w:hAnsi="Tahoma" w:cs="Tahoma"/>
                <w:sz w:val="22"/>
                <w:szCs w:val="22"/>
              </w:rPr>
            </w:pPr>
            <w:r>
              <w:rPr>
                <w:rFonts w:ascii="Tahoma" w:eastAsia="Tahoma" w:hAnsi="Tahoma" w:cs="Tahoma"/>
                <w:sz w:val="22"/>
                <w:szCs w:val="22"/>
              </w:rPr>
              <w:t>Secara aktif menggunakan salah satu bahasa international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177AE" w14:textId="77777777" w:rsidR="00360C68" w:rsidRPr="008925DB" w:rsidRDefault="00A57978">
            <w:pPr>
              <w:jc w:val="both"/>
              <w:rPr>
                <w:rFonts w:ascii="Tahoma" w:eastAsia="Tahoma" w:hAnsi="Tahoma" w:cs="Tahoma"/>
                <w:sz w:val="22"/>
                <w:szCs w:val="22"/>
                <w:lang w:val="nb-NO"/>
              </w:rPr>
            </w:pPr>
            <w:r w:rsidRPr="008925DB">
              <w:rPr>
                <w:rFonts w:ascii="Tahoma" w:eastAsia="Tahoma" w:hAnsi="Tahoma" w:cs="Tahoma"/>
                <w:sz w:val="22"/>
                <w:szCs w:val="22"/>
                <w:lang w:val="nb-NO"/>
              </w:rPr>
              <w:t>Dibuktikan dengan foto/ piagam/ sertifikat Toefl, toeic / Surat Keterangan dari Guru Bahasa / dapat praktik langsung</w:t>
            </w:r>
          </w:p>
        </w:tc>
        <w:tc>
          <w:tcPr>
            <w:tcW w:w="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93431" w14:textId="77777777" w:rsidR="00360C68" w:rsidRPr="008925DB" w:rsidRDefault="00360C68">
            <w:pPr>
              <w:jc w:val="center"/>
              <w:rPr>
                <w:rFonts w:ascii="Tahoma" w:eastAsia="Tahoma" w:hAnsi="Tahoma" w:cs="Tahoma"/>
                <w:sz w:val="22"/>
                <w:szCs w:val="22"/>
                <w:lang w:val="nb-NO"/>
              </w:rPr>
            </w:pP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3F771" w14:textId="77777777" w:rsidR="00360C68" w:rsidRPr="008925DB" w:rsidRDefault="00360C68">
            <w:pPr>
              <w:jc w:val="center"/>
              <w:rPr>
                <w:rFonts w:ascii="Tahoma" w:eastAsia="Tahoma" w:hAnsi="Tahoma" w:cs="Tahoma"/>
                <w:sz w:val="22"/>
                <w:szCs w:val="22"/>
                <w:lang w:val="nb-NO"/>
              </w:rPr>
            </w:pPr>
          </w:p>
        </w:tc>
      </w:tr>
    </w:tbl>
    <w:p w14:paraId="00C6ECB5" w14:textId="77777777" w:rsidR="00360C68" w:rsidRPr="008925DB" w:rsidRDefault="00360C68">
      <w:pPr>
        <w:jc w:val="right"/>
        <w:rPr>
          <w:rFonts w:ascii="Tahoma" w:eastAsia="Tahoma" w:hAnsi="Tahoma" w:cs="Tahoma"/>
          <w:sz w:val="22"/>
          <w:szCs w:val="22"/>
          <w:lang w:val="nb-NO"/>
        </w:rPr>
      </w:pPr>
    </w:p>
    <w:p w14:paraId="6A73863C" w14:textId="77777777" w:rsidR="00360C68" w:rsidRDefault="00A57978">
      <w:pPr>
        <w:ind w:left="5760"/>
        <w:jc w:val="center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Majalengka, _______________</w:t>
      </w:r>
    </w:p>
    <w:p w14:paraId="6CF1ABA0" w14:textId="77777777" w:rsidR="00360C68" w:rsidRDefault="00A57978">
      <w:pPr>
        <w:ind w:left="5760" w:firstLine="720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Penguji</w:t>
      </w:r>
    </w:p>
    <w:p w14:paraId="0E51F9C9" w14:textId="77777777" w:rsidR="00360C68" w:rsidRDefault="00360C68">
      <w:pPr>
        <w:ind w:left="5760" w:firstLine="720"/>
        <w:rPr>
          <w:rFonts w:ascii="Tahoma" w:eastAsia="Tahoma" w:hAnsi="Tahoma" w:cs="Tahoma"/>
          <w:sz w:val="22"/>
          <w:szCs w:val="22"/>
        </w:rPr>
      </w:pPr>
    </w:p>
    <w:p w14:paraId="79E853C8" w14:textId="77777777" w:rsidR="00360C68" w:rsidRDefault="00360C68">
      <w:pPr>
        <w:ind w:left="5760" w:firstLine="720"/>
        <w:rPr>
          <w:rFonts w:ascii="Tahoma" w:eastAsia="Tahoma" w:hAnsi="Tahoma" w:cs="Tahoma"/>
          <w:sz w:val="22"/>
          <w:szCs w:val="22"/>
        </w:rPr>
      </w:pPr>
    </w:p>
    <w:p w14:paraId="60E30F99" w14:textId="77777777" w:rsidR="00360C68" w:rsidRDefault="00360C68">
      <w:pPr>
        <w:ind w:left="5760" w:firstLine="720"/>
        <w:rPr>
          <w:rFonts w:ascii="Tahoma" w:eastAsia="Tahoma" w:hAnsi="Tahoma" w:cs="Tahoma"/>
          <w:sz w:val="22"/>
          <w:szCs w:val="22"/>
        </w:rPr>
      </w:pPr>
    </w:p>
    <w:p w14:paraId="01DA48D0" w14:textId="77777777" w:rsidR="00360C68" w:rsidRDefault="00360C68">
      <w:pPr>
        <w:ind w:left="5760" w:firstLine="720"/>
        <w:rPr>
          <w:rFonts w:ascii="Tahoma" w:eastAsia="Tahoma" w:hAnsi="Tahoma" w:cs="Tahoma"/>
          <w:sz w:val="22"/>
          <w:szCs w:val="22"/>
        </w:rPr>
      </w:pPr>
    </w:p>
    <w:p w14:paraId="2E27FA14" w14:textId="77777777" w:rsidR="00360C68" w:rsidRDefault="00360C68">
      <w:pPr>
        <w:ind w:left="5760" w:firstLine="720"/>
        <w:rPr>
          <w:rFonts w:ascii="Tahoma" w:eastAsia="Tahoma" w:hAnsi="Tahoma" w:cs="Tahoma"/>
          <w:sz w:val="22"/>
          <w:szCs w:val="22"/>
        </w:rPr>
      </w:pPr>
    </w:p>
    <w:p w14:paraId="4EB192AE" w14:textId="77777777" w:rsidR="00360C68" w:rsidRDefault="00A57978">
      <w:pPr>
        <w:ind w:left="5760" w:firstLine="720"/>
        <w:rPr>
          <w:rFonts w:ascii="Tahoma" w:eastAsia="Tahoma" w:hAnsi="Tahoma" w:cs="Tahoma"/>
          <w:sz w:val="22"/>
          <w:szCs w:val="22"/>
        </w:rPr>
      </w:pPr>
      <w:r>
        <w:rPr>
          <w:rFonts w:ascii="Tahoma" w:eastAsia="Tahoma" w:hAnsi="Tahoma" w:cs="Tahoma"/>
          <w:sz w:val="22"/>
          <w:szCs w:val="22"/>
        </w:rPr>
        <w:t>_____________________________</w:t>
      </w:r>
    </w:p>
    <w:p w14:paraId="0D54FDA6" w14:textId="77777777" w:rsidR="00360C68" w:rsidRDefault="00360C68">
      <w:pPr>
        <w:spacing w:line="276" w:lineRule="auto"/>
        <w:ind w:right="701"/>
        <w:rPr>
          <w:rFonts w:ascii="Tahoma" w:eastAsia="Tahoma" w:hAnsi="Tahoma" w:cs="Tahoma"/>
          <w:sz w:val="22"/>
          <w:szCs w:val="22"/>
        </w:rPr>
      </w:pPr>
    </w:p>
    <w:p w14:paraId="10937404" w14:textId="77777777" w:rsidR="00360C68" w:rsidRDefault="00360C68">
      <w:pPr>
        <w:spacing w:line="276" w:lineRule="auto"/>
        <w:ind w:right="701"/>
        <w:jc w:val="center"/>
        <w:rPr>
          <w:rFonts w:ascii="Tahoma" w:eastAsia="Tahoma" w:hAnsi="Tahoma" w:cs="Tahoma"/>
          <w:sz w:val="22"/>
          <w:szCs w:val="22"/>
        </w:rPr>
      </w:pPr>
    </w:p>
    <w:p w14:paraId="03D68577" w14:textId="77777777" w:rsidR="00360C68" w:rsidRDefault="00360C68">
      <w:pPr>
        <w:spacing w:line="276" w:lineRule="auto"/>
        <w:ind w:right="701"/>
        <w:jc w:val="center"/>
        <w:rPr>
          <w:rFonts w:ascii="Tahoma" w:eastAsia="Tahoma" w:hAnsi="Tahoma" w:cs="Tahoma"/>
          <w:sz w:val="22"/>
          <w:szCs w:val="22"/>
        </w:rPr>
      </w:pPr>
    </w:p>
    <w:sectPr w:rsidR="00360C68">
      <w:pgSz w:w="11900" w:h="16840"/>
      <w:pgMar w:top="567" w:right="567" w:bottom="567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02CA25A" w14:textId="77777777" w:rsidR="008C04D3" w:rsidRDefault="008C04D3">
      <w:r>
        <w:separator/>
      </w:r>
    </w:p>
  </w:endnote>
  <w:endnote w:type="continuationSeparator" w:id="0">
    <w:p w14:paraId="5DF40DC8" w14:textId="77777777" w:rsidR="008C04D3" w:rsidRDefault="008C04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Noto Sans Symbols">
    <w:altName w:val="Times New Roman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CA43ABD" w14:textId="77777777" w:rsidR="008C04D3" w:rsidRDefault="008C04D3">
      <w:r>
        <w:separator/>
      </w:r>
    </w:p>
  </w:footnote>
  <w:footnote w:type="continuationSeparator" w:id="0">
    <w:p w14:paraId="4AD2FE78" w14:textId="77777777" w:rsidR="008C04D3" w:rsidRDefault="008C04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024B4A4" w14:textId="77777777" w:rsidR="00360C68" w:rsidRDefault="00360C6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3F229E0"/>
    <w:multiLevelType w:val="multilevel"/>
    <w:tmpl w:val="741CD04C"/>
    <w:lvl w:ilvl="0">
      <w:start w:val="1"/>
      <w:numFmt w:val="bullet"/>
      <w:pStyle w:val="Heading1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pStyle w:val="Heading2"/>
      <w:lvlText w:val="✔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pStyle w:val="Heading3"/>
      <w:lvlText w:val="✔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pStyle w:val="Heading4"/>
      <w:lvlText w:val="✔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pStyle w:val="Heading5"/>
      <w:lvlText w:val="✔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pStyle w:val="Heading6"/>
      <w:lvlText w:val="✔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pStyle w:val="Heading7"/>
      <w:lvlText w:val="✔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pStyle w:val="Heading8"/>
      <w:lvlText w:val="✔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pStyle w:val="Heading9"/>
      <w:lvlText w:val="✔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C68"/>
    <w:rsid w:val="001F0085"/>
    <w:rsid w:val="00360C68"/>
    <w:rsid w:val="00441596"/>
    <w:rsid w:val="008925DB"/>
    <w:rsid w:val="008C04D3"/>
    <w:rsid w:val="00A42DF3"/>
    <w:rsid w:val="00A57978"/>
    <w:rsid w:val="00C01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397B5"/>
  <w15:docId w15:val="{9438D0BE-BD63-49E7-88C0-3FDB81049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ListParagraph">
    <w:name w:val="List Paragraph"/>
    <w:basedOn w:val="Normal"/>
    <w:uiPriority w:val="34"/>
    <w:qFormat/>
    <w:rsid w:val="003B45D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86C1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86C15"/>
  </w:style>
  <w:style w:type="paragraph" w:styleId="Footer">
    <w:name w:val="footer"/>
    <w:basedOn w:val="Normal"/>
    <w:link w:val="FooterChar"/>
    <w:uiPriority w:val="99"/>
    <w:unhideWhenUsed/>
    <w:rsid w:val="00586C1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86C15"/>
  </w:style>
  <w:style w:type="table" w:styleId="TableGrid">
    <w:name w:val="Table Grid"/>
    <w:basedOn w:val="TableNormal"/>
    <w:uiPriority w:val="59"/>
    <w:rsid w:val="00985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8" Type="http://schemas.openxmlformats.org/officeDocument/2006/relationships/image" Target="media/image30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bCTsxAQyz1bUBPAY17rKSh6W1g==">CgMxLjAaJQoBMBIgCh4IB0IaCgZUYWhvbWESEEFyaWFsIFVuaWNvZGUgTVMyCGguZ2pkZ3hzOAByITF1VGhBVGxZQjRObDBWOG5veFp0LUlPRjhKZlJoQURxLQ==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12</Pages>
  <Words>2070</Words>
  <Characters>11801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Udin Misbahudin</dc:creator>
  <cp:lastModifiedBy>Udin Misbahudin</cp:lastModifiedBy>
  <cp:revision>6</cp:revision>
  <dcterms:created xsi:type="dcterms:W3CDTF">2022-04-15T09:35:00Z</dcterms:created>
  <dcterms:modified xsi:type="dcterms:W3CDTF">2026-03-01T03:31:00Z</dcterms:modified>
</cp:coreProperties>
</file>